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A58B" w14:textId="46208184" w:rsidR="00055265" w:rsidRDefault="00055265" w:rsidP="00375148">
      <w:pPr>
        <w:pStyle w:val="a4"/>
        <w:jc w:val="center"/>
        <w:rPr>
          <w:rFonts w:ascii="ＭＳ ゴシック" w:eastAsia="ＭＳ ゴシック" w:hAnsi="ＭＳ ゴシック" w:cs="ＭＳ 明朝"/>
        </w:rPr>
      </w:pPr>
      <w:r w:rsidRPr="00055265">
        <w:rPr>
          <w:rFonts w:ascii="ＭＳ ゴシック" w:eastAsia="ＭＳ ゴシック" w:hAnsi="ＭＳ ゴシック" w:hint="eastAsia"/>
        </w:rPr>
        <w:t>社用車トラブル時の対応ガイド</w:t>
      </w:r>
    </w:p>
    <w:p w14:paraId="1A29F4E1" w14:textId="5A6464B9" w:rsidR="00055265" w:rsidRDefault="00055265" w:rsidP="00055265">
      <w:pPr>
        <w:rPr>
          <w:rFonts w:ascii="AR P明朝体L04" w:eastAsia="AR P明朝体L04" w:hAnsi="AR P明朝体L04"/>
        </w:rPr>
      </w:pPr>
      <w:r w:rsidRPr="00055265">
        <w:rPr>
          <w:rFonts w:ascii="AR P明朝体L04" w:eastAsia="AR P明朝体L04" w:hAnsi="AR P明朝体L04"/>
        </w:rPr>
        <w:t>社用車ご利用中に「事故」または「故障」が発生した場合、それぞれの状況に応じて以下の手順で速やかにご対応ください。</w:t>
      </w:r>
    </w:p>
    <w:p w14:paraId="26B4004C" w14:textId="77777777" w:rsidR="00424C0A" w:rsidRDefault="00424C0A" w:rsidP="00055265">
      <w:pPr>
        <w:rPr>
          <w:rFonts w:ascii="AR P明朝体L04" w:eastAsia="AR P明朝体L04" w:hAnsi="AR P明朝体L04"/>
        </w:rPr>
      </w:pPr>
    </w:p>
    <w:p w14:paraId="16CE9453" w14:textId="5158741A" w:rsidR="00055265" w:rsidRPr="008C29C9" w:rsidRDefault="00055265" w:rsidP="00055265">
      <w:pPr>
        <w:pStyle w:val="2"/>
        <w:rPr>
          <w:rFonts w:eastAsia="ＭＳ ゴシック"/>
          <w:sz w:val="36"/>
          <w:szCs w:val="36"/>
        </w:rPr>
      </w:pPr>
      <w:r w:rsidRPr="00424C0A">
        <w:rPr>
          <w:b/>
          <w:bCs/>
          <w:color w:val="FF0000"/>
          <w:sz w:val="36"/>
          <w:szCs w:val="36"/>
        </w:rPr>
        <w:t>交通事故</w:t>
      </w:r>
      <w:r w:rsidRPr="008C29C9">
        <w:rPr>
          <w:sz w:val="36"/>
          <w:szCs w:val="36"/>
        </w:rPr>
        <w:t>が発生した場合</w:t>
      </w:r>
    </w:p>
    <w:p w14:paraId="1A271447" w14:textId="25387A3A" w:rsidR="00055265" w:rsidRPr="008C29C9" w:rsidRDefault="00055265" w:rsidP="00055265">
      <w:pPr>
        <w:pStyle w:val="aff2"/>
        <w:numPr>
          <w:ilvl w:val="0"/>
          <w:numId w:val="19"/>
        </w:numPr>
        <w:ind w:leftChars="0"/>
        <w:rPr>
          <w:rFonts w:ascii="AR P明朝体L04" w:eastAsia="AR P明朝体L04" w:hAnsi="AR P明朝体L04"/>
          <w:sz w:val="28"/>
          <w:szCs w:val="28"/>
        </w:rPr>
      </w:pPr>
      <w:r w:rsidRPr="008C29C9">
        <w:rPr>
          <w:rFonts w:ascii="AR P明朝体L04" w:eastAsia="AR P明朝体L04" w:hAnsi="AR P明朝体L04"/>
          <w:sz w:val="28"/>
          <w:szCs w:val="28"/>
        </w:rPr>
        <w:t>安全確保</w:t>
      </w:r>
    </w:p>
    <w:p w14:paraId="19D5BFBB" w14:textId="572E7787" w:rsidR="00055265" w:rsidRPr="008C29C9" w:rsidRDefault="00055265" w:rsidP="00055265">
      <w:pPr>
        <w:pStyle w:val="aff2"/>
        <w:numPr>
          <w:ilvl w:val="0"/>
          <w:numId w:val="22"/>
        </w:numPr>
        <w:ind w:leftChars="0"/>
        <w:rPr>
          <w:rFonts w:ascii="AR P明朝体L04" w:eastAsia="AR P明朝体L04" w:hAnsi="AR P明朝体L04"/>
        </w:rPr>
      </w:pPr>
      <w:r w:rsidRPr="008C29C9">
        <w:rPr>
          <w:rFonts w:ascii="AR P明朝体L04" w:eastAsia="AR P明朝体L04" w:hAnsi="AR P明朝体L04" w:hint="eastAsia"/>
        </w:rPr>
        <w:t>怪我人がいる場合は、</w:t>
      </w:r>
      <w:r w:rsidRPr="008C29C9">
        <w:rPr>
          <w:rFonts w:ascii="AR P明朝体L04" w:eastAsia="AR P明朝体L04" w:hAnsi="AR P明朝体L04" w:hint="eastAsia"/>
          <w:b/>
          <w:bCs/>
          <w:color w:val="FF0000"/>
        </w:rPr>
        <w:t>最優先で救急車（119）を呼んでください。</w:t>
      </w:r>
    </w:p>
    <w:p w14:paraId="10B9B809" w14:textId="419A79EB" w:rsidR="00055265" w:rsidRDefault="00055265" w:rsidP="00055265">
      <w:pPr>
        <w:pStyle w:val="aff2"/>
        <w:numPr>
          <w:ilvl w:val="0"/>
          <w:numId w:val="22"/>
        </w:numPr>
        <w:ind w:leftChars="0"/>
        <w:rPr>
          <w:rFonts w:ascii="AR P明朝体L04" w:eastAsia="AR P明朝体L04" w:hAnsi="AR P明朝体L04"/>
        </w:rPr>
      </w:pPr>
      <w:r w:rsidRPr="008C29C9">
        <w:rPr>
          <w:rFonts w:ascii="AR P明朝体L04" w:eastAsia="AR P明朝体L04" w:hAnsi="AR P明朝体L04" w:hint="eastAsia"/>
        </w:rPr>
        <w:t>他の交通への影響を避けるため、安全な場所へ車両を移動するよう努めてください（可能な範囲で）。</w:t>
      </w:r>
    </w:p>
    <w:p w14:paraId="35A02348" w14:textId="77777777" w:rsidR="008C29C9" w:rsidRPr="008C29C9" w:rsidRDefault="008C29C9" w:rsidP="008C29C9">
      <w:pPr>
        <w:pStyle w:val="aff2"/>
        <w:ind w:leftChars="0" w:left="360"/>
        <w:rPr>
          <w:rFonts w:ascii="AR P明朝体L04" w:eastAsia="AR P明朝体L04" w:hAnsi="AR P明朝体L04"/>
        </w:rPr>
      </w:pPr>
    </w:p>
    <w:p w14:paraId="750D9C00" w14:textId="017881C1" w:rsidR="00055265" w:rsidRPr="008C29C9" w:rsidRDefault="00055265" w:rsidP="00055265">
      <w:pPr>
        <w:pStyle w:val="aff2"/>
        <w:numPr>
          <w:ilvl w:val="0"/>
          <w:numId w:val="19"/>
        </w:numPr>
        <w:ind w:leftChars="0"/>
        <w:rPr>
          <w:rFonts w:ascii="AR P明朝体L04" w:eastAsia="AR P明朝体L04" w:hAnsi="AR P明朝体L04"/>
          <w:sz w:val="28"/>
          <w:szCs w:val="28"/>
        </w:rPr>
      </w:pPr>
      <w:r w:rsidRPr="008C29C9">
        <w:rPr>
          <w:rFonts w:ascii="AR P明朝体L04" w:eastAsia="AR P明朝体L04" w:hAnsi="AR P明朝体L04"/>
          <w:sz w:val="28"/>
          <w:szCs w:val="28"/>
        </w:rPr>
        <w:t>関係機関への連絡</w:t>
      </w:r>
    </w:p>
    <w:p w14:paraId="746D8766" w14:textId="6976365C" w:rsidR="00B86BC1" w:rsidRPr="008C29C9" w:rsidRDefault="00B86BC1" w:rsidP="00B86BC1">
      <w:pPr>
        <w:pStyle w:val="aff2"/>
        <w:numPr>
          <w:ilvl w:val="0"/>
          <w:numId w:val="26"/>
        </w:numPr>
        <w:spacing w:before="0" w:after="0"/>
        <w:ind w:leftChars="0"/>
        <w:rPr>
          <w:rFonts w:ascii="AR P明朝体L04" w:eastAsia="AR P明朝体L04" w:hAnsi="AR P明朝体L04" w:cs="ＭＳ Ｐゴシック"/>
          <w:b/>
          <w:bCs/>
        </w:rPr>
      </w:pPr>
      <w:r w:rsidRPr="008C29C9">
        <w:rPr>
          <w:rFonts w:ascii="AR P明朝体L04" w:eastAsia="AR P明朝体L04" w:hAnsi="AR P明朝体L04" w:cs="ＭＳ Ｐゴシック"/>
        </w:rPr>
        <w:t>交通事故が発生した場合は、</w:t>
      </w:r>
      <w:r w:rsidRPr="008C29C9">
        <w:rPr>
          <w:rFonts w:ascii="AR P明朝体L04" w:eastAsia="AR P明朝体L04" w:hAnsi="AR P明朝体L04" w:cs="ＭＳ Ｐゴシック"/>
          <w:b/>
          <w:bCs/>
          <w:color w:val="FF0000"/>
        </w:rPr>
        <w:t>速やかに警察（110）へ通報してください。</w:t>
      </w:r>
      <w:r w:rsidR="008C29C9" w:rsidRPr="00EC5C25">
        <w:rPr>
          <w:rFonts w:ascii="AR P明朝体L04" w:eastAsia="AR P明朝体L04" w:hAnsi="AR P明朝体L04" w:cs="ＭＳ Ｐゴシック" w:hint="eastAsia"/>
          <w:color w:val="2C2C2C" w:themeColor="text1"/>
        </w:rPr>
        <w:t>（物損事故/単独事故の場合でも必ず連絡してください。）</w:t>
      </w:r>
    </w:p>
    <w:p w14:paraId="0CAEC9D2" w14:textId="50A7348A" w:rsidR="00B86BC1" w:rsidRPr="00BC372C" w:rsidRDefault="00BC372C" w:rsidP="00B86BC1">
      <w:pPr>
        <w:pStyle w:val="aff2"/>
        <w:numPr>
          <w:ilvl w:val="0"/>
          <w:numId w:val="25"/>
        </w:numPr>
        <w:ind w:leftChars="0"/>
        <w:rPr>
          <w:rFonts w:ascii="AR P明朝体L04" w:eastAsia="AR P明朝体L04" w:hAnsi="AR P明朝体L04"/>
        </w:rPr>
      </w:pPr>
      <w:r w:rsidRPr="00D92BEE">
        <w:rPr>
          <w:rFonts w:ascii="AR P明朝体L04" w:eastAsia="AR P明朝体L04" w:hAnsi="AR P明朝体L04" w:cs="ＭＳ Ｐゴシック" w:hint="eastAsia"/>
          <w:color w:val="FF0000"/>
        </w:rPr>
        <w:t>リース会社（リース車両の場合）</w:t>
      </w:r>
      <w:r>
        <w:rPr>
          <w:rFonts w:ascii="AR P明朝体L04" w:eastAsia="AR P明朝体L04" w:hAnsi="AR P明朝体L04" w:cs="ＭＳ Ｐゴシック" w:hint="eastAsia"/>
        </w:rPr>
        <w:t>と</w:t>
      </w:r>
      <w:r w:rsidR="007605AC" w:rsidRPr="00D92BEE">
        <w:rPr>
          <w:rFonts w:ascii="AR P明朝体L04" w:eastAsia="AR P明朝体L04" w:hAnsi="AR P明朝体L04" w:cs="ＭＳ Ｐゴシック" w:hint="eastAsia"/>
          <w:color w:val="FF0000"/>
        </w:rPr>
        <w:t>保険会社</w:t>
      </w:r>
      <w:r w:rsidR="007605AC" w:rsidRPr="008C29C9">
        <w:rPr>
          <w:rFonts w:ascii="AR P明朝体L04" w:eastAsia="AR P明朝体L04" w:hAnsi="AR P明朝体L04" w:cs="ＭＳ Ｐゴシック" w:hint="eastAsia"/>
        </w:rPr>
        <w:t>に連絡をしてください。</w:t>
      </w:r>
    </w:p>
    <w:p w14:paraId="3EF74D71" w14:textId="78D1F42F" w:rsidR="00BC372C" w:rsidRPr="00BC372C" w:rsidRDefault="00BC372C" w:rsidP="00BC372C">
      <w:pPr>
        <w:pStyle w:val="aff2"/>
        <w:spacing w:before="0" w:after="0"/>
        <w:ind w:leftChars="0" w:left="442"/>
        <w:rPr>
          <w:rFonts w:ascii="AR P明朝体L04" w:eastAsia="AR P明朝体L04" w:hAnsi="AR P明朝体L04" w:cs="ＭＳ Ｐゴシック"/>
          <w:u w:val="single"/>
        </w:rPr>
      </w:pPr>
      <w:r>
        <w:rPr>
          <w:rFonts w:ascii="AR P明朝体L04" w:eastAsia="AR P明朝体L04" w:hAnsi="AR P明朝体L04" w:cs="ＭＳ Ｐゴシック" w:hint="eastAsia"/>
        </w:rPr>
        <w:t>リース車両の場合、</w:t>
      </w:r>
      <w:r w:rsidRPr="00BC372C">
        <w:rPr>
          <w:rFonts w:ascii="AR P明朝体L04" w:eastAsia="AR P明朝体L04" w:hAnsi="AR P明朝体L04" w:cs="ＭＳ Ｐゴシック" w:hint="eastAsia"/>
          <w:color w:val="FF0000"/>
          <w:u w:val="single"/>
        </w:rPr>
        <w:t>リース会社から貸与されたトラブル時の資料が車内にございます。</w:t>
      </w:r>
    </w:p>
    <w:p w14:paraId="529CA3F5" w14:textId="064CF8AA" w:rsidR="00BC372C" w:rsidRDefault="00BC372C" w:rsidP="00BC372C">
      <w:pPr>
        <w:pStyle w:val="aff2"/>
        <w:spacing w:before="0" w:after="0"/>
        <w:ind w:leftChars="0" w:left="442"/>
        <w:rPr>
          <w:rFonts w:ascii="AR P明朝体L04" w:eastAsia="AR P明朝体L04" w:hAnsi="AR P明朝体L04" w:cs="ＭＳ Ｐゴシック"/>
        </w:rPr>
      </w:pPr>
      <w:r>
        <w:rPr>
          <w:rFonts w:ascii="AR P明朝体L04" w:eastAsia="AR P明朝体L04" w:hAnsi="AR P明朝体L04" w:cs="ＭＳ Ｐゴシック" w:hint="eastAsia"/>
        </w:rPr>
        <w:t>緊急時に即座に対応できるよう併せてご確認をお願いいたします。</w:t>
      </w:r>
    </w:p>
    <w:p w14:paraId="6EDBE71D" w14:textId="77777777" w:rsidR="00BC372C" w:rsidRPr="008C29C9" w:rsidRDefault="00BC372C" w:rsidP="00BC372C">
      <w:pPr>
        <w:pStyle w:val="aff2"/>
        <w:spacing w:before="0" w:after="0"/>
        <w:ind w:leftChars="0" w:left="442"/>
        <w:rPr>
          <w:rFonts w:ascii="AR P明朝体L04" w:eastAsia="AR P明朝体L04" w:hAnsi="AR P明朝体L04"/>
        </w:rPr>
      </w:pPr>
    </w:p>
    <w:p w14:paraId="29A325BA" w14:textId="69151B92" w:rsidR="00B86BC1" w:rsidRPr="007F33F8" w:rsidRDefault="00B86BC1" w:rsidP="00B86BC1">
      <w:pPr>
        <w:spacing w:before="0" w:after="0"/>
        <w:rPr>
          <w:rFonts w:ascii="AR P明朝体L04" w:eastAsia="AR P明朝体L04" w:hAnsi="AR P明朝体L04" w:cs="ＭＳ Ｐゴシック"/>
          <w:sz w:val="28"/>
          <w:szCs w:val="28"/>
        </w:rPr>
      </w:pPr>
      <w:r w:rsidRPr="007F33F8">
        <w:rPr>
          <w:rFonts w:ascii="AR P明朝体L04" w:eastAsia="AR P明朝体L04" w:hAnsi="AR P明朝体L04" w:cs="ＭＳ Ｐゴシック" w:hint="eastAsia"/>
          <w:sz w:val="28"/>
          <w:szCs w:val="28"/>
        </w:rPr>
        <w:t xml:space="preserve">【　</w:t>
      </w:r>
      <w:r w:rsidR="00BC372C" w:rsidRPr="007F33F8">
        <w:rPr>
          <w:rFonts w:ascii="AR P明朝体L04" w:eastAsia="AR P明朝体L04" w:hAnsi="AR P明朝体L04" w:cs="ＭＳ Ｐゴシック" w:hint="eastAsia"/>
          <w:sz w:val="28"/>
          <w:szCs w:val="28"/>
        </w:rPr>
        <w:t>トヨタレンタリース</w:t>
      </w:r>
      <w:r w:rsidR="00BC372C" w:rsidRPr="007F33F8"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>新埼玉</w:t>
      </w:r>
      <w:r w:rsidRPr="007F33F8">
        <w:rPr>
          <w:rFonts w:ascii="AR P明朝体L04" w:eastAsia="AR P明朝体L04" w:hAnsi="AR P明朝体L04" w:cs="ＭＳ Ｐゴシック" w:hint="eastAsia"/>
          <w:sz w:val="28"/>
          <w:szCs w:val="28"/>
        </w:rPr>
        <w:t xml:space="preserve">　】</w:t>
      </w:r>
    </w:p>
    <w:p w14:paraId="54D5C8E1" w14:textId="38E3CF9B" w:rsidR="00B86BC1" w:rsidRPr="00EC5C25" w:rsidRDefault="00BC372C" w:rsidP="00B86BC1">
      <w:pPr>
        <w:pStyle w:val="aff2"/>
        <w:spacing w:before="0" w:after="0"/>
        <w:ind w:leftChars="0" w:left="280" w:hangingChars="100" w:hanging="280"/>
        <w:rPr>
          <w:rFonts w:ascii="AR P明朝体L04" w:eastAsia="AR P明朝体L04" w:hAnsi="AR P明朝体L04" w:cs="ＭＳ Ｐゴシック"/>
          <w:b/>
          <w:bCs/>
          <w:color w:val="FF0000"/>
          <w:sz w:val="28"/>
          <w:szCs w:val="28"/>
        </w:rPr>
      </w:pPr>
      <w:r w:rsidRPr="007F33F8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>トヨタレンタリースサポートダイヤル24</w:t>
      </w:r>
      <w:r w:rsidR="00583859" w:rsidRPr="007F33F8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 xml:space="preserve">　 </w:t>
      </w:r>
      <w:r w:rsidR="00B86BC1" w:rsidRPr="007F33F8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>：</w:t>
      </w:r>
      <w:r w:rsidR="00583859" w:rsidRPr="007F33F8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 xml:space="preserve">　</w:t>
      </w:r>
      <w:r w:rsidRPr="00EC5C25"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>0800-7000729（無料）</w:t>
      </w:r>
    </w:p>
    <w:p w14:paraId="3DD81EC3" w14:textId="77777777" w:rsidR="00BC372C" w:rsidRPr="007F33F8" w:rsidRDefault="00BC372C" w:rsidP="00B86BC1">
      <w:pPr>
        <w:pStyle w:val="aff2"/>
        <w:spacing w:before="0" w:after="0"/>
        <w:ind w:leftChars="0" w:left="280" w:hangingChars="100" w:hanging="280"/>
        <w:rPr>
          <w:rFonts w:ascii="AR P明朝体L04" w:eastAsia="AR P明朝体L04" w:hAnsi="AR P明朝体L04" w:cs="ＭＳ Ｐゴシック"/>
          <w:b/>
          <w:bCs/>
          <w:color w:val="FF0000"/>
          <w:sz w:val="28"/>
          <w:szCs w:val="28"/>
        </w:rPr>
      </w:pPr>
    </w:p>
    <w:p w14:paraId="07E7BFEC" w14:textId="039BEBFA" w:rsidR="00BC372C" w:rsidRPr="007F33F8" w:rsidRDefault="00BC372C" w:rsidP="00BC372C">
      <w:pPr>
        <w:spacing w:before="0" w:after="0"/>
        <w:rPr>
          <w:rFonts w:ascii="AR P明朝体L04" w:eastAsia="AR P明朝体L04" w:hAnsi="AR P明朝体L04" w:cs="ＭＳ Ｐゴシック"/>
          <w:sz w:val="28"/>
          <w:szCs w:val="28"/>
        </w:rPr>
      </w:pPr>
      <w:r w:rsidRPr="007F33F8">
        <w:rPr>
          <w:rFonts w:ascii="AR P明朝体L04" w:eastAsia="AR P明朝体L04" w:hAnsi="AR P明朝体L04" w:cs="ＭＳ Ｐゴシック" w:hint="eastAsia"/>
          <w:sz w:val="28"/>
          <w:szCs w:val="28"/>
        </w:rPr>
        <w:t>【　トヨタレンタリース</w:t>
      </w:r>
      <w:r w:rsidRPr="007F33F8"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>福岡</w:t>
      </w:r>
      <w:r w:rsidRPr="007F33F8">
        <w:rPr>
          <w:rFonts w:ascii="AR P明朝体L04" w:eastAsia="AR P明朝体L04" w:hAnsi="AR P明朝体L04" w:cs="ＭＳ Ｐゴシック" w:hint="eastAsia"/>
          <w:sz w:val="28"/>
          <w:szCs w:val="28"/>
        </w:rPr>
        <w:t xml:space="preserve">　】</w:t>
      </w:r>
    </w:p>
    <w:p w14:paraId="37EDF181" w14:textId="4F6AE5F1" w:rsidR="00BC372C" w:rsidRPr="00EC5C25" w:rsidRDefault="00424C0A" w:rsidP="00BC372C">
      <w:pPr>
        <w:pStyle w:val="aff2"/>
        <w:spacing w:before="0" w:after="0"/>
        <w:ind w:leftChars="0" w:left="280" w:hangingChars="100" w:hanging="280"/>
        <w:rPr>
          <w:rFonts w:ascii="AR P明朝体L04" w:eastAsia="AR P明朝体L04" w:hAnsi="AR P明朝体L04" w:cs="ＭＳ Ｐゴシック"/>
          <w:b/>
          <w:bCs/>
          <w:color w:val="FF0000"/>
          <w:sz w:val="28"/>
          <w:szCs w:val="28"/>
        </w:rPr>
      </w:pPr>
      <w:r w:rsidRPr="00EC5C25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>ドライバーズガイドブックに記載されている</w:t>
      </w:r>
      <w:r w:rsidRPr="00EC5C25"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>指定工場にTEL</w:t>
      </w:r>
    </w:p>
    <w:p w14:paraId="63C49C85" w14:textId="1A59675B" w:rsidR="00424C0A" w:rsidRPr="00EC5C25" w:rsidRDefault="00424C0A" w:rsidP="00BC372C">
      <w:pPr>
        <w:pStyle w:val="aff2"/>
        <w:spacing w:before="0" w:after="0"/>
        <w:ind w:leftChars="0" w:left="280" w:hangingChars="100" w:hanging="280"/>
        <w:rPr>
          <w:rFonts w:ascii="AR P明朝体L04" w:eastAsia="AR P明朝体L04" w:hAnsi="AR P明朝体L04" w:cs="ＭＳ Ｐゴシック"/>
          <w:b/>
          <w:bCs/>
          <w:color w:val="2C2C2C" w:themeColor="text1"/>
          <w:sz w:val="28"/>
          <w:szCs w:val="28"/>
        </w:rPr>
      </w:pPr>
      <w:r w:rsidRPr="00EC5C25">
        <w:rPr>
          <w:rFonts w:ascii="AR P明朝体L04" w:eastAsia="AR P明朝体L04" w:hAnsi="AR P明朝体L04" w:cs="ＭＳ Ｐゴシック" w:hint="eastAsia"/>
          <w:color w:val="2C2C2C" w:themeColor="text1"/>
          <w:sz w:val="28"/>
          <w:szCs w:val="28"/>
        </w:rPr>
        <w:t>または、</w:t>
      </w:r>
      <w:r w:rsidRPr="00EC5C25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 xml:space="preserve">ニシデロードサービス24　</w:t>
      </w:r>
      <w:r w:rsidR="00260413" w:rsidRPr="00EC5C25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>：</w:t>
      </w:r>
      <w:r w:rsidRPr="00EC5C25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 xml:space="preserve">　</w:t>
      </w:r>
      <w:r w:rsidRPr="00EC5C25"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>0120-543-999</w:t>
      </w:r>
    </w:p>
    <w:p w14:paraId="2216FA2A" w14:textId="77777777" w:rsidR="00424C0A" w:rsidRPr="00424C0A" w:rsidRDefault="00424C0A" w:rsidP="00BC372C">
      <w:pPr>
        <w:pStyle w:val="aff2"/>
        <w:spacing w:before="0" w:after="0"/>
        <w:ind w:leftChars="0" w:left="280" w:hangingChars="100" w:hanging="280"/>
        <w:rPr>
          <w:rFonts w:ascii="AR P明朝体L04" w:eastAsia="AR P明朝体L04" w:hAnsi="AR P明朝体L04" w:cs="ＭＳ Ｐゴシック"/>
          <w:b/>
          <w:bCs/>
          <w:color w:val="FF0000"/>
          <w:sz w:val="28"/>
          <w:szCs w:val="28"/>
        </w:rPr>
      </w:pPr>
    </w:p>
    <w:p w14:paraId="2C32222A" w14:textId="77777777" w:rsidR="00BC372C" w:rsidRPr="007F33F8" w:rsidRDefault="00BC372C" w:rsidP="00BC372C">
      <w:pPr>
        <w:spacing w:before="0" w:after="0"/>
        <w:rPr>
          <w:rFonts w:ascii="AR P明朝体L04" w:eastAsia="AR P明朝体L04" w:hAnsi="AR P明朝体L04" w:cs="ＭＳ Ｐゴシック"/>
          <w:sz w:val="28"/>
          <w:szCs w:val="28"/>
        </w:rPr>
      </w:pPr>
      <w:r w:rsidRPr="007F33F8">
        <w:rPr>
          <w:rFonts w:ascii="AR P明朝体L04" w:eastAsia="AR P明朝体L04" w:hAnsi="AR P明朝体L04" w:cs="ＭＳ Ｐゴシック" w:hint="eastAsia"/>
          <w:sz w:val="28"/>
          <w:szCs w:val="28"/>
        </w:rPr>
        <w:t>【　損害保険ジャパン㈱　】</w:t>
      </w:r>
    </w:p>
    <w:p w14:paraId="1A558086" w14:textId="77777777" w:rsidR="00BC372C" w:rsidRPr="00EC5C25" w:rsidRDefault="00BC372C" w:rsidP="00BC372C">
      <w:pPr>
        <w:pStyle w:val="aff2"/>
        <w:spacing w:before="0" w:after="0"/>
        <w:ind w:leftChars="0" w:left="280" w:hangingChars="100" w:hanging="280"/>
        <w:rPr>
          <w:rFonts w:ascii="AR P明朝体L04" w:eastAsia="AR P明朝体L04" w:hAnsi="AR P明朝体L04" w:cs="ＭＳ Ｐゴシック"/>
          <w:b/>
          <w:bCs/>
          <w:color w:val="2C2C2C" w:themeColor="text1"/>
          <w:sz w:val="28"/>
          <w:szCs w:val="28"/>
        </w:rPr>
      </w:pPr>
      <w:r w:rsidRPr="00EC5C25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 xml:space="preserve">事故サポートセンター　　　　 ：　</w:t>
      </w:r>
      <w:r w:rsidRPr="00EC5C25"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>0120-256-110（24時間365日受付）</w:t>
      </w:r>
    </w:p>
    <w:p w14:paraId="5D30514C" w14:textId="79EDAE0A" w:rsidR="00BC372C" w:rsidRPr="00EC5C25" w:rsidRDefault="00BC372C" w:rsidP="00BC372C">
      <w:pPr>
        <w:rPr>
          <w:rFonts w:ascii="AR P明朝体L04" w:eastAsia="AR P明朝体L04" w:hAnsi="AR P明朝体L04" w:cs="ＭＳ Ｐゴシック"/>
          <w:b/>
          <w:bCs/>
          <w:color w:val="2C2C2C" w:themeColor="text1"/>
          <w:sz w:val="28"/>
          <w:szCs w:val="28"/>
        </w:rPr>
      </w:pPr>
      <w:r w:rsidRPr="00EC5C25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 xml:space="preserve">ロードアシスタンス専用デスク　</w:t>
      </w:r>
      <w:r w:rsidR="00260413" w:rsidRPr="00EC5C25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>：</w:t>
      </w:r>
      <w:r w:rsidRPr="00EC5C25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 xml:space="preserve">　</w:t>
      </w:r>
      <w:r w:rsidRPr="00EC5C25"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>0120-365-110（24時間365日受付）</w:t>
      </w:r>
    </w:p>
    <w:p w14:paraId="3C6F3FEA" w14:textId="77777777" w:rsidR="00583859" w:rsidRPr="00BC372C" w:rsidRDefault="00583859" w:rsidP="00B86BC1">
      <w:pPr>
        <w:rPr>
          <w:rFonts w:ascii="AR P明朝体L04" w:eastAsia="AR P明朝体L04" w:hAnsi="AR P明朝体L04" w:cs="ＭＳ Ｐゴシック"/>
          <w:b/>
          <w:bCs/>
          <w:color w:val="FF0000"/>
        </w:rPr>
      </w:pPr>
    </w:p>
    <w:p w14:paraId="04EFC0BD" w14:textId="652E9A71" w:rsidR="00055265" w:rsidRPr="008C29C9" w:rsidRDefault="00B86BC1" w:rsidP="00B86BC1">
      <w:pPr>
        <w:pStyle w:val="aff2"/>
        <w:numPr>
          <w:ilvl w:val="0"/>
          <w:numId w:val="19"/>
        </w:numPr>
        <w:ind w:leftChars="0"/>
        <w:rPr>
          <w:rFonts w:ascii="AR P明朝体L04" w:eastAsia="AR P明朝体L04" w:hAnsi="AR P明朝体L04"/>
          <w:sz w:val="28"/>
          <w:szCs w:val="28"/>
        </w:rPr>
      </w:pPr>
      <w:r w:rsidRPr="008C29C9">
        <w:rPr>
          <w:rFonts w:ascii="AR P明朝体L04" w:eastAsia="AR P明朝体L04" w:hAnsi="AR P明朝体L04"/>
          <w:sz w:val="28"/>
          <w:szCs w:val="28"/>
        </w:rPr>
        <w:t>記録・証拠の確保</w:t>
      </w:r>
    </w:p>
    <w:p w14:paraId="2131854D" w14:textId="64FC1EC4" w:rsidR="00B86BC1" w:rsidRPr="008C29C9" w:rsidRDefault="00B86BC1" w:rsidP="00B86BC1">
      <w:pPr>
        <w:pStyle w:val="aff2"/>
        <w:numPr>
          <w:ilvl w:val="0"/>
          <w:numId w:val="25"/>
        </w:numPr>
        <w:ind w:leftChars="0"/>
        <w:rPr>
          <w:rFonts w:ascii="AR P明朝体L04" w:eastAsia="AR P明朝体L04" w:hAnsi="AR P明朝体L04"/>
        </w:rPr>
      </w:pPr>
      <w:r w:rsidRPr="008C29C9">
        <w:rPr>
          <w:rFonts w:ascii="AR P明朝体L04" w:eastAsia="AR P明朝体L04" w:hAnsi="AR P明朝体L04"/>
        </w:rPr>
        <w:t>現場・車両の状況をスマートフォンなどで撮影してください。</w:t>
      </w:r>
    </w:p>
    <w:p w14:paraId="30C7CA0A" w14:textId="6F31EF86" w:rsidR="00B86BC1" w:rsidRPr="008C29C9" w:rsidRDefault="00B86BC1" w:rsidP="00B86BC1">
      <w:pPr>
        <w:pStyle w:val="aff2"/>
        <w:numPr>
          <w:ilvl w:val="0"/>
          <w:numId w:val="25"/>
        </w:numPr>
        <w:ind w:leftChars="0"/>
        <w:rPr>
          <w:rFonts w:ascii="AR P明朝体L04" w:eastAsia="AR P明朝体L04" w:hAnsi="AR P明朝体L04"/>
        </w:rPr>
      </w:pPr>
      <w:r w:rsidRPr="008C29C9">
        <w:rPr>
          <w:rFonts w:ascii="AR P明朝体L04" w:eastAsia="AR P明朝体L04" w:hAnsi="AR P明朝体L04"/>
        </w:rPr>
        <w:t>相手車両の情報（ナンバー、車種、連絡先等）を記録してください。</w:t>
      </w:r>
    </w:p>
    <w:p w14:paraId="301B3943" w14:textId="6A628D53" w:rsidR="00583859" w:rsidRDefault="00B86BC1" w:rsidP="007F33F8">
      <w:pPr>
        <w:pStyle w:val="aff2"/>
        <w:numPr>
          <w:ilvl w:val="0"/>
          <w:numId w:val="25"/>
        </w:numPr>
        <w:ind w:leftChars="0"/>
        <w:rPr>
          <w:rFonts w:ascii="AR P明朝体L04" w:eastAsia="AR P明朝体L04" w:hAnsi="AR P明朝体L04"/>
        </w:rPr>
      </w:pPr>
      <w:r w:rsidRPr="008C29C9">
        <w:rPr>
          <w:rFonts w:ascii="AR P明朝体L04" w:eastAsia="AR P明朝体L04" w:hAnsi="AR P明朝体L04"/>
        </w:rPr>
        <w:t>会話内容のメモも有効です。</w:t>
      </w:r>
    </w:p>
    <w:p w14:paraId="498F7DAB" w14:textId="77777777" w:rsidR="00424C0A" w:rsidRPr="00424C0A" w:rsidRDefault="00424C0A" w:rsidP="00424C0A">
      <w:pPr>
        <w:rPr>
          <w:rFonts w:ascii="AR P明朝体L04" w:eastAsia="AR P明朝体L04" w:hAnsi="AR P明朝体L04"/>
        </w:rPr>
      </w:pPr>
    </w:p>
    <w:p w14:paraId="2A2A1FE5" w14:textId="5C36C43C" w:rsidR="00B86BC1" w:rsidRPr="008C29C9" w:rsidRDefault="00B86BC1" w:rsidP="00B86BC1">
      <w:pPr>
        <w:pStyle w:val="aff2"/>
        <w:numPr>
          <w:ilvl w:val="0"/>
          <w:numId w:val="19"/>
        </w:numPr>
        <w:ind w:leftChars="0"/>
        <w:rPr>
          <w:rFonts w:ascii="AR P明朝体L04" w:eastAsia="AR P明朝体L04" w:hAnsi="AR P明朝体L04"/>
          <w:sz w:val="28"/>
          <w:szCs w:val="28"/>
        </w:rPr>
      </w:pPr>
      <w:r w:rsidRPr="008C29C9">
        <w:rPr>
          <w:rFonts w:ascii="AR P明朝体L04" w:eastAsia="AR P明朝体L04" w:hAnsi="AR P明朝体L04"/>
          <w:sz w:val="28"/>
          <w:szCs w:val="28"/>
        </w:rPr>
        <w:lastRenderedPageBreak/>
        <w:t>社内報告</w:t>
      </w:r>
    </w:p>
    <w:p w14:paraId="247CDAF0" w14:textId="05B4FB46" w:rsidR="00B86BC1" w:rsidRPr="008C29C9" w:rsidRDefault="00B86BC1" w:rsidP="00B86BC1">
      <w:pPr>
        <w:pStyle w:val="aff2"/>
        <w:numPr>
          <w:ilvl w:val="0"/>
          <w:numId w:val="28"/>
        </w:numPr>
        <w:spacing w:before="0" w:after="0" w:line="240" w:lineRule="auto"/>
        <w:ind w:leftChars="0"/>
        <w:rPr>
          <w:rFonts w:ascii="AR P明朝体L04" w:eastAsia="AR P明朝体L04" w:hAnsi="AR P明朝体L04" w:cs="ＭＳ Ｐゴシック"/>
        </w:rPr>
      </w:pPr>
      <w:r w:rsidRPr="008C29C9">
        <w:rPr>
          <w:rFonts w:ascii="AR P明朝体L04" w:eastAsia="AR P明朝体L04" w:hAnsi="AR P明朝体L04" w:cs="ＭＳ Ｐゴシック"/>
        </w:rPr>
        <w:t>所属部署の責任者へ、以下の内容を報告してください。</w:t>
      </w:r>
    </w:p>
    <w:p w14:paraId="64062D96" w14:textId="0CF2CA34" w:rsidR="00B86BC1" w:rsidRPr="008C29C9" w:rsidRDefault="00B86BC1" w:rsidP="00B86BC1">
      <w:pPr>
        <w:pStyle w:val="aff2"/>
        <w:numPr>
          <w:ilvl w:val="1"/>
          <w:numId w:val="28"/>
        </w:numPr>
        <w:ind w:leftChars="0"/>
        <w:rPr>
          <w:rFonts w:ascii="AR P明朝体L04" w:eastAsia="AR P明朝体L04" w:hAnsi="AR P明朝体L04"/>
        </w:rPr>
      </w:pPr>
      <w:r w:rsidRPr="008C29C9">
        <w:rPr>
          <w:rFonts w:ascii="AR P明朝体L04" w:eastAsia="AR P明朝体L04" w:hAnsi="AR P明朝体L04" w:cs="ＭＳ Ｐゴシック"/>
        </w:rPr>
        <w:t>発生日時</w:t>
      </w:r>
    </w:p>
    <w:p w14:paraId="071640CF" w14:textId="733B3765" w:rsidR="00B86BC1" w:rsidRPr="008C29C9" w:rsidRDefault="00B86BC1" w:rsidP="00B86BC1">
      <w:pPr>
        <w:pStyle w:val="aff2"/>
        <w:numPr>
          <w:ilvl w:val="1"/>
          <w:numId w:val="28"/>
        </w:numPr>
        <w:ind w:leftChars="0"/>
        <w:rPr>
          <w:rFonts w:ascii="AR P明朝体L04" w:eastAsia="AR P明朝体L04" w:hAnsi="AR P明朝体L04"/>
        </w:rPr>
      </w:pPr>
      <w:r w:rsidRPr="008C29C9">
        <w:rPr>
          <w:rFonts w:ascii="AR P明朝体L04" w:eastAsia="AR P明朝体L04" w:hAnsi="AR P明朝体L04"/>
        </w:rPr>
        <w:t>発生場所</w:t>
      </w:r>
    </w:p>
    <w:p w14:paraId="310E69A5" w14:textId="4248E7B3" w:rsidR="00B86BC1" w:rsidRPr="008C29C9" w:rsidRDefault="00B86BC1" w:rsidP="00B86BC1">
      <w:pPr>
        <w:pStyle w:val="aff2"/>
        <w:numPr>
          <w:ilvl w:val="1"/>
          <w:numId w:val="28"/>
        </w:numPr>
        <w:ind w:leftChars="0"/>
        <w:rPr>
          <w:rFonts w:ascii="AR P明朝体L04" w:eastAsia="AR P明朝体L04" w:hAnsi="AR P明朝体L04"/>
        </w:rPr>
      </w:pPr>
      <w:r w:rsidRPr="008C29C9">
        <w:rPr>
          <w:rFonts w:ascii="AR P明朝体L04" w:eastAsia="AR P明朝体L04" w:hAnsi="AR P明朝体L04"/>
        </w:rPr>
        <w:t>状況概要（相手車両の有無、怪我人の有無）</w:t>
      </w:r>
    </w:p>
    <w:p w14:paraId="3AE2ABB7" w14:textId="71A564D4" w:rsidR="00583859" w:rsidRDefault="00B86BC1" w:rsidP="00583859">
      <w:pPr>
        <w:pStyle w:val="aff2"/>
        <w:numPr>
          <w:ilvl w:val="1"/>
          <w:numId w:val="28"/>
        </w:numPr>
        <w:spacing w:before="0" w:after="0" w:line="240" w:lineRule="auto"/>
        <w:ind w:leftChars="0"/>
        <w:rPr>
          <w:rFonts w:ascii="AR P明朝体L04" w:eastAsia="AR P明朝体L04" w:hAnsi="AR P明朝体L04" w:cs="ＭＳ Ｐゴシック"/>
        </w:rPr>
      </w:pPr>
      <w:r w:rsidRPr="008C29C9">
        <w:rPr>
          <w:rFonts w:ascii="AR P明朝体L04" w:eastAsia="AR P明朝体L04" w:hAnsi="AR P明朝体L04" w:cs="ＭＳ Ｐゴシック"/>
        </w:rPr>
        <w:t>現在の対応状況</w:t>
      </w:r>
    </w:p>
    <w:p w14:paraId="76C480F9" w14:textId="77777777" w:rsidR="00D30A87" w:rsidRDefault="00D30A87" w:rsidP="00D30A87">
      <w:pPr>
        <w:spacing w:before="0" w:after="0" w:line="240" w:lineRule="auto"/>
        <w:rPr>
          <w:rFonts w:ascii="AR P明朝体L04" w:eastAsia="AR P明朝体L04" w:hAnsi="AR P明朝体L04" w:cs="ＭＳ Ｐゴシック"/>
        </w:rPr>
      </w:pPr>
    </w:p>
    <w:p w14:paraId="001EAFB0" w14:textId="77777777" w:rsidR="00D30A87" w:rsidRPr="00D30A87" w:rsidRDefault="00D30A87" w:rsidP="00D30A87">
      <w:pPr>
        <w:spacing w:before="0" w:after="0" w:line="240" w:lineRule="auto"/>
        <w:rPr>
          <w:rFonts w:ascii="AR P明朝体L04" w:eastAsia="AR P明朝体L04" w:hAnsi="AR P明朝体L04" w:cs="ＭＳ Ｐゴシック"/>
        </w:rPr>
      </w:pPr>
    </w:p>
    <w:p w14:paraId="2FD9AEF8" w14:textId="158BDF70" w:rsidR="008C29C9" w:rsidRPr="008C29C9" w:rsidRDefault="008C29C9" w:rsidP="008C29C9">
      <w:pPr>
        <w:pStyle w:val="aff2"/>
        <w:numPr>
          <w:ilvl w:val="0"/>
          <w:numId w:val="19"/>
        </w:numPr>
        <w:ind w:leftChars="0"/>
        <w:rPr>
          <w:rFonts w:ascii="AR P明朝体L04" w:eastAsia="AR P明朝体L04" w:hAnsi="AR P明朝体L04"/>
          <w:sz w:val="28"/>
          <w:szCs w:val="28"/>
        </w:rPr>
      </w:pPr>
      <w:r w:rsidRPr="008C29C9">
        <w:rPr>
          <w:rFonts w:ascii="AR P明朝体L04" w:eastAsia="AR P明朝体L04" w:hAnsi="AR P明朝体L04" w:hint="eastAsia"/>
          <w:sz w:val="28"/>
          <w:szCs w:val="28"/>
        </w:rPr>
        <w:t>車両事故報告書をメールで提出</w:t>
      </w:r>
    </w:p>
    <w:p w14:paraId="30F03199" w14:textId="3C1913AC" w:rsidR="008C29C9" w:rsidRPr="00583859" w:rsidRDefault="008C29C9" w:rsidP="00583859">
      <w:pPr>
        <w:pStyle w:val="aff2"/>
        <w:numPr>
          <w:ilvl w:val="0"/>
          <w:numId w:val="28"/>
        </w:numPr>
        <w:ind w:leftChars="0"/>
        <w:rPr>
          <w:rFonts w:ascii="AR P明朝体L04" w:eastAsia="AR P明朝体L04" w:hAnsi="AR P明朝体L04"/>
        </w:rPr>
      </w:pPr>
      <w:r w:rsidRPr="00583859">
        <w:rPr>
          <w:rFonts w:ascii="AR P明朝体L04" w:eastAsia="AR P明朝体L04" w:hAnsi="AR P明朝体L04" w:hint="eastAsia"/>
        </w:rPr>
        <w:t>提出先：石井社長・希さん・上長</w:t>
      </w:r>
      <w:r w:rsidR="00D92BEE">
        <w:rPr>
          <w:rFonts w:ascii="AR P明朝体L04" w:eastAsia="AR P明朝体L04" w:hAnsi="AR P明朝体L04" w:hint="eastAsia"/>
        </w:rPr>
        <w:t>・</w:t>
      </w:r>
      <w:r w:rsidRPr="00583859">
        <w:rPr>
          <w:rFonts w:ascii="AR P明朝体L04" w:eastAsia="AR P明朝体L04" w:hAnsi="AR P明朝体L04" w:hint="eastAsia"/>
        </w:rPr>
        <w:t>（CC：小野）</w:t>
      </w:r>
    </w:p>
    <w:p w14:paraId="7A15267E" w14:textId="77777777" w:rsidR="00260413" w:rsidRPr="00583859" w:rsidRDefault="00260413" w:rsidP="00583859">
      <w:pPr>
        <w:rPr>
          <w:rFonts w:ascii="AR P明朝体L04" w:eastAsia="AR P明朝体L04" w:hAnsi="AR P明朝体L04"/>
        </w:rPr>
      </w:pPr>
    </w:p>
    <w:p w14:paraId="16BD2129" w14:textId="7CE82EC1" w:rsidR="008C29C9" w:rsidRDefault="00583859" w:rsidP="008C29C9">
      <w:pPr>
        <w:pStyle w:val="2"/>
        <w:rPr>
          <w:rFonts w:eastAsia="ＭＳ ゴシック"/>
          <w:sz w:val="36"/>
          <w:szCs w:val="36"/>
        </w:rPr>
      </w:pPr>
      <w:r w:rsidRPr="00583859">
        <w:rPr>
          <w:sz w:val="36"/>
          <w:szCs w:val="36"/>
        </w:rPr>
        <w:t>故障した場合</w:t>
      </w:r>
    </w:p>
    <w:p w14:paraId="34AACCD9" w14:textId="00F42D8A" w:rsidR="00583859" w:rsidRPr="00583859" w:rsidRDefault="00583859" w:rsidP="00583859">
      <w:pPr>
        <w:pStyle w:val="aff2"/>
        <w:numPr>
          <w:ilvl w:val="0"/>
          <w:numId w:val="30"/>
        </w:numPr>
        <w:ind w:leftChars="0"/>
        <w:rPr>
          <w:rFonts w:ascii="AR P明朝体L04" w:eastAsia="AR P明朝体L04" w:hAnsi="AR P明朝体L04"/>
          <w:sz w:val="28"/>
          <w:szCs w:val="28"/>
        </w:rPr>
      </w:pPr>
      <w:r w:rsidRPr="00583859">
        <w:rPr>
          <w:rFonts w:ascii="AR P明朝体L04" w:eastAsia="AR P明朝体L04" w:hAnsi="AR P明朝体L04"/>
          <w:sz w:val="28"/>
          <w:szCs w:val="28"/>
        </w:rPr>
        <w:t>安全確保</w:t>
      </w:r>
    </w:p>
    <w:p w14:paraId="046B312E" w14:textId="77777777" w:rsidR="00583859" w:rsidRDefault="00583859" w:rsidP="00583859">
      <w:pPr>
        <w:pStyle w:val="aff2"/>
        <w:numPr>
          <w:ilvl w:val="0"/>
          <w:numId w:val="22"/>
        </w:numPr>
        <w:ind w:leftChars="0"/>
        <w:rPr>
          <w:rFonts w:ascii="AR P明朝体L04" w:eastAsia="AR P明朝体L04" w:hAnsi="AR P明朝体L04"/>
        </w:rPr>
      </w:pPr>
      <w:r w:rsidRPr="00583859">
        <w:rPr>
          <w:rFonts w:ascii="AR P明朝体L04" w:eastAsia="AR P明朝体L04" w:hAnsi="AR P明朝体L04"/>
        </w:rPr>
        <w:t>車両を安全な場所へ移動し、周囲の交通に支障が出ないよう配慮してください。</w:t>
      </w:r>
    </w:p>
    <w:p w14:paraId="5CF2CE2A" w14:textId="1F4A5202" w:rsidR="00583859" w:rsidRPr="00583859" w:rsidRDefault="00583859" w:rsidP="00583859">
      <w:pPr>
        <w:rPr>
          <w:rFonts w:ascii="AR P明朝体L04" w:eastAsia="AR P明朝体L04" w:hAnsi="AR P明朝体L04"/>
        </w:rPr>
      </w:pPr>
    </w:p>
    <w:p w14:paraId="507BB3BA" w14:textId="07811380" w:rsidR="00583859" w:rsidRDefault="00BC372C" w:rsidP="00583859">
      <w:pPr>
        <w:pStyle w:val="aff2"/>
        <w:numPr>
          <w:ilvl w:val="0"/>
          <w:numId w:val="30"/>
        </w:numPr>
        <w:ind w:leftChars="0"/>
        <w:rPr>
          <w:rFonts w:ascii="AR P明朝体L04" w:eastAsia="AR P明朝体L04" w:hAnsi="AR P明朝体L04"/>
          <w:sz w:val="28"/>
          <w:szCs w:val="28"/>
        </w:rPr>
      </w:pPr>
      <w:r>
        <w:rPr>
          <w:rFonts w:ascii="AR P明朝体L04" w:eastAsia="AR P明朝体L04" w:hAnsi="AR P明朝体L04" w:hint="eastAsia"/>
          <w:sz w:val="28"/>
          <w:szCs w:val="28"/>
        </w:rPr>
        <w:t>リース会社（リース車両の場合）と</w:t>
      </w:r>
      <w:r w:rsidR="00583859">
        <w:rPr>
          <w:rFonts w:ascii="AR P明朝体L04" w:eastAsia="AR P明朝体L04" w:hAnsi="AR P明朝体L04" w:hint="eastAsia"/>
          <w:sz w:val="28"/>
          <w:szCs w:val="28"/>
        </w:rPr>
        <w:t>JAF</w:t>
      </w:r>
      <w:r w:rsidR="00583859" w:rsidRPr="00583859">
        <w:rPr>
          <w:rFonts w:ascii="AR P明朝体L04" w:eastAsia="AR P明朝体L04" w:hAnsi="AR P明朝体L04"/>
          <w:sz w:val="28"/>
          <w:szCs w:val="28"/>
        </w:rPr>
        <w:t>ロードサービスへ連絡</w:t>
      </w:r>
    </w:p>
    <w:p w14:paraId="268309F8" w14:textId="77777777" w:rsidR="00260413" w:rsidRPr="00260413" w:rsidRDefault="00260413" w:rsidP="00260413">
      <w:pPr>
        <w:spacing w:before="0" w:after="0"/>
        <w:rPr>
          <w:rFonts w:ascii="AR P明朝体L04" w:eastAsia="AR P明朝体L04" w:hAnsi="AR P明朝体L04" w:cs="ＭＳ Ｐゴシック"/>
          <w:sz w:val="28"/>
          <w:szCs w:val="28"/>
        </w:rPr>
      </w:pPr>
      <w:r w:rsidRPr="00260413">
        <w:rPr>
          <w:rFonts w:ascii="AR P明朝体L04" w:eastAsia="AR P明朝体L04" w:hAnsi="AR P明朝体L04" w:cs="ＭＳ Ｐゴシック" w:hint="eastAsia"/>
          <w:sz w:val="28"/>
          <w:szCs w:val="28"/>
        </w:rPr>
        <w:t>【　トヨタレンタリース</w:t>
      </w:r>
      <w:r w:rsidRPr="00260413"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>新埼玉</w:t>
      </w:r>
      <w:r w:rsidRPr="00260413">
        <w:rPr>
          <w:rFonts w:ascii="AR P明朝体L04" w:eastAsia="AR P明朝体L04" w:hAnsi="AR P明朝体L04" w:cs="ＭＳ Ｐゴシック" w:hint="eastAsia"/>
          <w:sz w:val="28"/>
          <w:szCs w:val="28"/>
        </w:rPr>
        <w:t xml:space="preserve">　】</w:t>
      </w:r>
    </w:p>
    <w:p w14:paraId="0C223574" w14:textId="77777777" w:rsidR="00260413" w:rsidRPr="00260413" w:rsidRDefault="00260413" w:rsidP="00260413">
      <w:pPr>
        <w:spacing w:before="0" w:after="0"/>
        <w:rPr>
          <w:rFonts w:ascii="AR P明朝体L04" w:eastAsia="AR P明朝体L04" w:hAnsi="AR P明朝体L04" w:cs="ＭＳ Ｐゴシック"/>
          <w:b/>
          <w:bCs/>
          <w:color w:val="2C2C2C" w:themeColor="text1"/>
          <w:sz w:val="28"/>
          <w:szCs w:val="28"/>
        </w:rPr>
      </w:pPr>
      <w:r w:rsidRPr="00260413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 xml:space="preserve">トヨタレンタリースサポートダイヤル24　 ：　</w:t>
      </w:r>
      <w:r w:rsidRPr="00260413"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>0800-7000729（無料）</w:t>
      </w:r>
    </w:p>
    <w:p w14:paraId="17696C20" w14:textId="77777777" w:rsidR="00260413" w:rsidRPr="00260413" w:rsidRDefault="00260413" w:rsidP="00260413">
      <w:pPr>
        <w:spacing w:before="0" w:after="0"/>
        <w:rPr>
          <w:rFonts w:ascii="AR P明朝体L04" w:eastAsia="AR P明朝体L04" w:hAnsi="AR P明朝体L04" w:cs="ＭＳ Ｐゴシック"/>
          <w:b/>
          <w:bCs/>
          <w:color w:val="FF0000"/>
          <w:sz w:val="28"/>
          <w:szCs w:val="28"/>
        </w:rPr>
      </w:pPr>
    </w:p>
    <w:p w14:paraId="4265B7F4" w14:textId="77777777" w:rsidR="00260413" w:rsidRPr="00260413" w:rsidRDefault="00260413" w:rsidP="00260413">
      <w:pPr>
        <w:spacing w:before="0" w:after="0"/>
        <w:rPr>
          <w:rFonts w:ascii="AR P明朝体L04" w:eastAsia="AR P明朝体L04" w:hAnsi="AR P明朝体L04" w:cs="ＭＳ Ｐゴシック"/>
          <w:sz w:val="28"/>
          <w:szCs w:val="28"/>
        </w:rPr>
      </w:pPr>
      <w:r w:rsidRPr="00260413">
        <w:rPr>
          <w:rFonts w:ascii="AR P明朝体L04" w:eastAsia="AR P明朝体L04" w:hAnsi="AR P明朝体L04" w:cs="ＭＳ Ｐゴシック" w:hint="eastAsia"/>
          <w:sz w:val="28"/>
          <w:szCs w:val="28"/>
        </w:rPr>
        <w:t>【　トヨタレンタリース</w:t>
      </w:r>
      <w:r w:rsidRPr="00260413"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>福岡</w:t>
      </w:r>
      <w:r w:rsidRPr="00260413">
        <w:rPr>
          <w:rFonts w:ascii="AR P明朝体L04" w:eastAsia="AR P明朝体L04" w:hAnsi="AR P明朝体L04" w:cs="ＭＳ Ｐゴシック" w:hint="eastAsia"/>
          <w:sz w:val="28"/>
          <w:szCs w:val="28"/>
        </w:rPr>
        <w:t xml:space="preserve">　】</w:t>
      </w:r>
    </w:p>
    <w:p w14:paraId="534EEB8C" w14:textId="77777777" w:rsidR="00260413" w:rsidRPr="00260413" w:rsidRDefault="00260413" w:rsidP="00260413">
      <w:pPr>
        <w:spacing w:before="0" w:after="0"/>
        <w:rPr>
          <w:rFonts w:ascii="AR P明朝体L04" w:eastAsia="AR P明朝体L04" w:hAnsi="AR P明朝体L04" w:cs="ＭＳ Ｐゴシック"/>
          <w:b/>
          <w:bCs/>
          <w:color w:val="FF0000"/>
          <w:sz w:val="28"/>
          <w:szCs w:val="28"/>
        </w:rPr>
      </w:pPr>
      <w:r w:rsidRPr="00EC5C25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>ドライバーズガイドブックに記載されている</w:t>
      </w:r>
      <w:r w:rsidRPr="00260413"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>指定工場にTEL</w:t>
      </w:r>
    </w:p>
    <w:p w14:paraId="15AF46E2" w14:textId="77777777" w:rsidR="00260413" w:rsidRPr="00260413" w:rsidRDefault="00260413" w:rsidP="00260413">
      <w:pPr>
        <w:spacing w:before="0" w:after="0"/>
        <w:rPr>
          <w:rFonts w:ascii="AR P明朝体L04" w:eastAsia="AR P明朝体L04" w:hAnsi="AR P明朝体L04" w:cs="ＭＳ Ｐゴシック"/>
          <w:b/>
          <w:bCs/>
          <w:color w:val="FF0000"/>
          <w:sz w:val="28"/>
          <w:szCs w:val="28"/>
        </w:rPr>
      </w:pPr>
      <w:r w:rsidRPr="00EC5C25">
        <w:rPr>
          <w:rFonts w:ascii="AR P明朝体L04" w:eastAsia="AR P明朝体L04" w:hAnsi="AR P明朝体L04" w:cs="ＭＳ Ｐゴシック" w:hint="eastAsia"/>
          <w:color w:val="2C2C2C" w:themeColor="text1"/>
          <w:sz w:val="28"/>
          <w:szCs w:val="28"/>
        </w:rPr>
        <w:t>または、</w:t>
      </w:r>
      <w:r w:rsidRPr="00EC5C25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>ニシデロードサービス24</w:t>
      </w:r>
      <w:r w:rsidRPr="00260413"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 xml:space="preserve">　</w:t>
      </w:r>
      <w:r w:rsidRPr="00260413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>：</w:t>
      </w:r>
      <w:r w:rsidRPr="00260413"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 xml:space="preserve">　0120-543-999</w:t>
      </w:r>
    </w:p>
    <w:p w14:paraId="003F0A99" w14:textId="77777777" w:rsidR="00260413" w:rsidRPr="00260413" w:rsidRDefault="00260413" w:rsidP="00260413">
      <w:pPr>
        <w:spacing w:before="0" w:after="0"/>
        <w:rPr>
          <w:rFonts w:ascii="AR P明朝体L04" w:eastAsia="AR P明朝体L04" w:hAnsi="AR P明朝体L04" w:cs="ＭＳ Ｐゴシック"/>
          <w:b/>
          <w:bCs/>
          <w:color w:val="FF0000"/>
          <w:sz w:val="28"/>
          <w:szCs w:val="28"/>
        </w:rPr>
      </w:pPr>
    </w:p>
    <w:p w14:paraId="0D862F6E" w14:textId="2BEA80F4" w:rsidR="00260413" w:rsidRPr="00260413" w:rsidRDefault="00260413" w:rsidP="00260413">
      <w:pPr>
        <w:spacing w:before="0" w:after="0"/>
        <w:rPr>
          <w:rFonts w:ascii="AR P明朝体L04" w:eastAsia="AR P明朝体L04" w:hAnsi="AR P明朝体L04" w:cs="ＭＳ Ｐゴシック"/>
          <w:sz w:val="28"/>
          <w:szCs w:val="28"/>
        </w:rPr>
      </w:pPr>
      <w:r w:rsidRPr="00260413">
        <w:rPr>
          <w:rFonts w:ascii="AR P明朝体L04" w:eastAsia="AR P明朝体L04" w:hAnsi="AR P明朝体L04" w:cs="ＭＳ Ｐゴシック" w:hint="eastAsia"/>
          <w:sz w:val="28"/>
          <w:szCs w:val="28"/>
        </w:rPr>
        <w:t>【　JAF　】</w:t>
      </w:r>
    </w:p>
    <w:p w14:paraId="2AC4CA47" w14:textId="73AACC7F" w:rsidR="00424C0A" w:rsidRDefault="00260413" w:rsidP="00260413">
      <w:pPr>
        <w:spacing w:before="0" w:after="0"/>
        <w:rPr>
          <w:rFonts w:ascii="AR P明朝体L04" w:eastAsia="AR P明朝体L04" w:hAnsi="AR P明朝体L04" w:cs="ＭＳ Ｐゴシック"/>
          <w:b/>
          <w:bCs/>
          <w:color w:val="FF0000"/>
          <w:sz w:val="28"/>
          <w:szCs w:val="28"/>
        </w:rPr>
      </w:pPr>
      <w:r w:rsidRPr="00EC5C25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>JAFロードサービス救援コール</w:t>
      </w:r>
      <w:r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 xml:space="preserve">　</w:t>
      </w:r>
      <w:r w:rsidRPr="00260413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>：</w:t>
      </w:r>
      <w:r w:rsidRPr="00260413"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 xml:space="preserve">　</w:t>
      </w:r>
      <w:r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>0570-00-8139</w:t>
      </w:r>
    </w:p>
    <w:p w14:paraId="55552755" w14:textId="274744D4" w:rsidR="00260413" w:rsidRDefault="00260413" w:rsidP="00260413">
      <w:pPr>
        <w:spacing w:before="0" w:after="0"/>
        <w:rPr>
          <w:rFonts w:ascii="AR P明朝体L04" w:eastAsia="AR P明朝体L04" w:hAnsi="AR P明朝体L04" w:cs="ＭＳ Ｐゴシック"/>
          <w:b/>
          <w:bCs/>
          <w:color w:val="FF0000"/>
          <w:sz w:val="28"/>
          <w:szCs w:val="28"/>
        </w:rPr>
      </w:pPr>
      <w:r w:rsidRPr="00EC5C25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 xml:space="preserve">短縮ダイヤル　</w:t>
      </w:r>
      <w:r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 xml:space="preserve">　　　　       </w:t>
      </w:r>
      <w:r w:rsidRPr="00260413">
        <w:rPr>
          <w:rFonts w:ascii="AR P明朝体L04" w:eastAsia="AR P明朝体L04" w:hAnsi="AR P明朝体L04" w:cs="ＭＳ Ｐゴシック" w:hint="eastAsia"/>
          <w:b/>
          <w:bCs/>
          <w:color w:val="2C2C2C" w:themeColor="text1"/>
          <w:sz w:val="28"/>
          <w:szCs w:val="28"/>
        </w:rPr>
        <w:t>：</w:t>
      </w:r>
      <w:r>
        <w:rPr>
          <w:rFonts w:ascii="AR P明朝体L04" w:eastAsia="AR P明朝体L04" w:hAnsi="AR P明朝体L04" w:cs="ＭＳ Ｐゴシック" w:hint="eastAsia"/>
          <w:b/>
          <w:bCs/>
          <w:color w:val="FF0000"/>
          <w:sz w:val="28"/>
          <w:szCs w:val="28"/>
        </w:rPr>
        <w:t xml:space="preserve">　＃8139</w:t>
      </w:r>
    </w:p>
    <w:p w14:paraId="78879A6B" w14:textId="77777777" w:rsidR="00260413" w:rsidRPr="00260413" w:rsidRDefault="00260413" w:rsidP="00260413">
      <w:pPr>
        <w:spacing w:before="0" w:after="0"/>
        <w:rPr>
          <w:rFonts w:ascii="AR P明朝体L04" w:eastAsia="AR P明朝体L04" w:hAnsi="AR P明朝体L04" w:cs="ＭＳ Ｐゴシック"/>
          <w:b/>
          <w:bCs/>
          <w:color w:val="FF0000"/>
          <w:sz w:val="28"/>
          <w:szCs w:val="28"/>
        </w:rPr>
      </w:pPr>
    </w:p>
    <w:p w14:paraId="77DD6647" w14:textId="77777777" w:rsidR="00583859" w:rsidRPr="00583859" w:rsidRDefault="00583859" w:rsidP="00583859">
      <w:pPr>
        <w:pStyle w:val="aff2"/>
        <w:numPr>
          <w:ilvl w:val="0"/>
          <w:numId w:val="30"/>
        </w:numPr>
        <w:spacing w:before="0" w:after="0" w:line="240" w:lineRule="auto"/>
        <w:ind w:leftChars="0"/>
        <w:rPr>
          <w:rFonts w:ascii="AR P明朝体L04" w:eastAsia="AR P明朝体L04" w:hAnsi="AR P明朝体L04" w:cs="ＭＳ Ｐゴシック"/>
          <w:sz w:val="28"/>
          <w:szCs w:val="28"/>
        </w:rPr>
      </w:pPr>
      <w:r w:rsidRPr="00583859">
        <w:rPr>
          <w:rFonts w:ascii="AR P明朝体L04" w:eastAsia="AR P明朝体L04" w:hAnsi="AR P明朝体L04" w:cs="ＭＳ Ｐゴシック"/>
          <w:sz w:val="28"/>
          <w:szCs w:val="28"/>
        </w:rPr>
        <w:t>所属部署の責任者へ、以下の内容を報告してください。</w:t>
      </w:r>
    </w:p>
    <w:p w14:paraId="03A99B26" w14:textId="77777777" w:rsidR="00583859" w:rsidRPr="008C29C9" w:rsidRDefault="00583859" w:rsidP="00583859">
      <w:pPr>
        <w:pStyle w:val="aff2"/>
        <w:numPr>
          <w:ilvl w:val="1"/>
          <w:numId w:val="28"/>
        </w:numPr>
        <w:ind w:leftChars="0"/>
        <w:rPr>
          <w:rFonts w:ascii="AR P明朝体L04" w:eastAsia="AR P明朝体L04" w:hAnsi="AR P明朝体L04"/>
        </w:rPr>
      </w:pPr>
      <w:r w:rsidRPr="008C29C9">
        <w:rPr>
          <w:rFonts w:ascii="AR P明朝体L04" w:eastAsia="AR P明朝体L04" w:hAnsi="AR P明朝体L04" w:cs="ＭＳ Ｐゴシック"/>
        </w:rPr>
        <w:t>発生日時</w:t>
      </w:r>
    </w:p>
    <w:p w14:paraId="1CB1B3D5" w14:textId="77777777" w:rsidR="00583859" w:rsidRPr="008C29C9" w:rsidRDefault="00583859" w:rsidP="00583859">
      <w:pPr>
        <w:pStyle w:val="aff2"/>
        <w:numPr>
          <w:ilvl w:val="1"/>
          <w:numId w:val="28"/>
        </w:numPr>
        <w:ind w:leftChars="0"/>
        <w:rPr>
          <w:rFonts w:ascii="AR P明朝体L04" w:eastAsia="AR P明朝体L04" w:hAnsi="AR P明朝体L04"/>
        </w:rPr>
      </w:pPr>
      <w:r w:rsidRPr="008C29C9">
        <w:rPr>
          <w:rFonts w:ascii="AR P明朝体L04" w:eastAsia="AR P明朝体L04" w:hAnsi="AR P明朝体L04"/>
        </w:rPr>
        <w:t>発生場所</w:t>
      </w:r>
    </w:p>
    <w:p w14:paraId="684CC09A" w14:textId="585798A0" w:rsidR="00583859" w:rsidRPr="008C29C9" w:rsidRDefault="00583859" w:rsidP="00583859">
      <w:pPr>
        <w:pStyle w:val="aff2"/>
        <w:numPr>
          <w:ilvl w:val="1"/>
          <w:numId w:val="28"/>
        </w:numPr>
        <w:ind w:leftChars="0"/>
        <w:rPr>
          <w:rFonts w:ascii="AR P明朝体L04" w:eastAsia="AR P明朝体L04" w:hAnsi="AR P明朝体L04"/>
        </w:rPr>
      </w:pPr>
      <w:r w:rsidRPr="00583859">
        <w:rPr>
          <w:rFonts w:ascii="AR P明朝体L04" w:eastAsia="AR P明朝体L04" w:hAnsi="AR P明朝体L04"/>
        </w:rPr>
        <w:t>故障の内容（エンジン停止、タイヤ破損、バッテリー上がりなど）</w:t>
      </w:r>
    </w:p>
    <w:p w14:paraId="04E6DB9D" w14:textId="566EE933" w:rsidR="00583859" w:rsidRDefault="00583859" w:rsidP="00583859">
      <w:pPr>
        <w:pStyle w:val="aff2"/>
        <w:numPr>
          <w:ilvl w:val="1"/>
          <w:numId w:val="28"/>
        </w:numPr>
        <w:spacing w:before="0" w:after="0" w:line="240" w:lineRule="auto"/>
        <w:ind w:leftChars="0"/>
        <w:rPr>
          <w:rFonts w:ascii="AR P明朝体L04" w:eastAsia="AR P明朝体L04" w:hAnsi="AR P明朝体L04" w:cs="ＭＳ Ｐゴシック"/>
        </w:rPr>
      </w:pPr>
      <w:r w:rsidRPr="008C29C9">
        <w:rPr>
          <w:rFonts w:ascii="AR P明朝体L04" w:eastAsia="AR P明朝体L04" w:hAnsi="AR P明朝体L04" w:cs="ＭＳ Ｐゴシック"/>
        </w:rPr>
        <w:t>現在の対応状況</w:t>
      </w:r>
    </w:p>
    <w:p w14:paraId="7D50999B" w14:textId="77777777" w:rsidR="00583859" w:rsidRPr="00583859" w:rsidRDefault="00583859" w:rsidP="00583859">
      <w:pPr>
        <w:spacing w:before="0" w:after="0" w:line="240" w:lineRule="auto"/>
        <w:rPr>
          <w:rFonts w:ascii="AR P明朝体L04" w:eastAsia="AR P明朝体L04" w:hAnsi="AR P明朝体L04" w:cs="ＭＳ Ｐゴシック"/>
        </w:rPr>
      </w:pPr>
    </w:p>
    <w:p w14:paraId="42622AC9" w14:textId="055E6332" w:rsidR="00583859" w:rsidRPr="00583859" w:rsidRDefault="00583859" w:rsidP="00583859">
      <w:pPr>
        <w:pStyle w:val="aff2"/>
        <w:numPr>
          <w:ilvl w:val="0"/>
          <w:numId w:val="30"/>
        </w:numPr>
        <w:ind w:leftChars="0"/>
        <w:rPr>
          <w:rFonts w:ascii="AR P明朝体L04" w:eastAsia="AR P明朝体L04" w:hAnsi="AR P明朝体L04"/>
          <w:sz w:val="28"/>
          <w:szCs w:val="28"/>
        </w:rPr>
      </w:pPr>
      <w:r w:rsidRPr="00583859">
        <w:rPr>
          <w:rFonts w:ascii="AR P明朝体L04" w:eastAsia="AR P明朝体L04" w:hAnsi="AR P明朝体L04" w:hint="eastAsia"/>
          <w:sz w:val="28"/>
          <w:szCs w:val="28"/>
        </w:rPr>
        <w:t>車両事故報告書をメールで提出</w:t>
      </w:r>
      <w:r w:rsidR="00062676">
        <w:rPr>
          <w:rFonts w:ascii="AR P明朝体L04" w:eastAsia="AR P明朝体L04" w:hAnsi="AR P明朝体L04" w:hint="eastAsia"/>
          <w:sz w:val="28"/>
          <w:szCs w:val="28"/>
        </w:rPr>
        <w:t>リース車両一覧</w:t>
      </w:r>
    </w:p>
    <w:p w14:paraId="78E27FE5" w14:textId="2D9545E5" w:rsidR="00583859" w:rsidRDefault="00583859" w:rsidP="00583859">
      <w:pPr>
        <w:pStyle w:val="aff2"/>
        <w:numPr>
          <w:ilvl w:val="0"/>
          <w:numId w:val="22"/>
        </w:numPr>
        <w:ind w:leftChars="0"/>
        <w:rPr>
          <w:rFonts w:ascii="AR P明朝体L04" w:eastAsia="AR P明朝体L04" w:hAnsi="AR P明朝体L04"/>
        </w:rPr>
      </w:pPr>
      <w:r w:rsidRPr="00583859">
        <w:rPr>
          <w:rFonts w:ascii="AR P明朝体L04" w:eastAsia="AR P明朝体L04" w:hAnsi="AR P明朝体L04" w:hint="eastAsia"/>
        </w:rPr>
        <w:t>提出先：石井社長・希さん・上長</w:t>
      </w:r>
      <w:r w:rsidR="00D92BEE">
        <w:rPr>
          <w:rFonts w:ascii="AR P明朝体L04" w:eastAsia="AR P明朝体L04" w:hAnsi="AR P明朝体L04" w:hint="eastAsia"/>
        </w:rPr>
        <w:t>・</w:t>
      </w:r>
      <w:r w:rsidRPr="00583859">
        <w:rPr>
          <w:rFonts w:ascii="AR P明朝体L04" w:eastAsia="AR P明朝体L04" w:hAnsi="AR P明朝体L04" w:hint="eastAsia"/>
        </w:rPr>
        <w:t>（CC：小野）</w:t>
      </w:r>
    </w:p>
    <w:p w14:paraId="396E7A7F" w14:textId="77777777" w:rsidR="00375148" w:rsidRDefault="00375148" w:rsidP="00375148">
      <w:pPr>
        <w:pStyle w:val="aff2"/>
        <w:ind w:leftChars="0" w:left="360"/>
        <w:rPr>
          <w:rFonts w:ascii="AR P明朝体L04" w:eastAsia="AR P明朝体L04" w:hAnsi="AR P明朝体L04"/>
        </w:rPr>
      </w:pPr>
    </w:p>
    <w:p w14:paraId="5C259036" w14:textId="77777777" w:rsidR="00375148" w:rsidRPr="00583859" w:rsidRDefault="00375148" w:rsidP="00375148">
      <w:pPr>
        <w:pStyle w:val="3"/>
      </w:pPr>
    </w:p>
    <w:p w14:paraId="70238EDD" w14:textId="77777777" w:rsidR="00375148" w:rsidRDefault="00375148" w:rsidP="00375148">
      <w:pPr>
        <w:spacing w:before="0" w:after="0"/>
        <w:rPr>
          <w:rFonts w:ascii="AR P明朝体L04" w:eastAsia="AR P明朝体L04" w:hAnsi="AR P明朝体L04"/>
          <w:sz w:val="24"/>
          <w:szCs w:val="24"/>
        </w:rPr>
      </w:pPr>
      <w:r w:rsidRPr="00375148">
        <w:rPr>
          <w:rFonts w:ascii="AR P明朝体L04" w:eastAsia="AR P明朝体L04" w:hAnsi="AR P明朝体L04" w:hint="eastAsia"/>
          <w:sz w:val="24"/>
          <w:szCs w:val="24"/>
        </w:rPr>
        <w:t>社用車の利用にあたっては、本手順を厳守のうえ、安全運転を徹底してください。</w:t>
      </w:r>
    </w:p>
    <w:p w14:paraId="2202D00C" w14:textId="528C9840" w:rsidR="00375148" w:rsidRDefault="00375148" w:rsidP="00375148">
      <w:pPr>
        <w:spacing w:before="0" w:after="0"/>
        <w:rPr>
          <w:rFonts w:ascii="AR P明朝体L04" w:eastAsia="AR P明朝体L04" w:hAnsi="AR P明朝体L04"/>
          <w:sz w:val="24"/>
          <w:szCs w:val="24"/>
        </w:rPr>
      </w:pPr>
      <w:r w:rsidRPr="00375148">
        <w:rPr>
          <w:rFonts w:ascii="AR P明朝体L04" w:eastAsia="AR P明朝体L04" w:hAnsi="AR P明朝体L04" w:hint="eastAsia"/>
          <w:sz w:val="24"/>
          <w:szCs w:val="24"/>
        </w:rPr>
        <w:t>事故・故障等が発生した場合は、速やかに冷静かつ正確な対応を行</w:t>
      </w:r>
      <w:r w:rsidR="007F33F8">
        <w:rPr>
          <w:rFonts w:ascii="AR P明朝体L04" w:eastAsia="AR P明朝体L04" w:hAnsi="AR P明朝体L04" w:hint="eastAsia"/>
          <w:sz w:val="24"/>
          <w:szCs w:val="24"/>
        </w:rPr>
        <w:t>い、</w:t>
      </w:r>
      <w:r w:rsidRPr="00375148">
        <w:rPr>
          <w:rFonts w:ascii="AR P明朝体L04" w:eastAsia="AR P明朝体L04" w:hAnsi="AR P明朝体L04" w:hint="eastAsia"/>
          <w:sz w:val="24"/>
          <w:szCs w:val="24"/>
        </w:rPr>
        <w:t>社員の安全確保のため、各自責任を持って行動していただくようお願いいたします。</w:t>
      </w:r>
    </w:p>
    <w:p w14:paraId="34B254EC" w14:textId="77777777" w:rsidR="00062676" w:rsidRDefault="00062676" w:rsidP="00375148">
      <w:pPr>
        <w:spacing w:before="0" w:after="0"/>
        <w:rPr>
          <w:rFonts w:ascii="AR P明朝体L04" w:eastAsia="AR P明朝体L04" w:hAnsi="AR P明朝体L04"/>
          <w:sz w:val="24"/>
          <w:szCs w:val="24"/>
        </w:rPr>
      </w:pPr>
    </w:p>
    <w:p w14:paraId="54E4CA16" w14:textId="77777777" w:rsidR="00062676" w:rsidRDefault="00062676" w:rsidP="00375148">
      <w:pPr>
        <w:spacing w:before="0" w:after="0"/>
        <w:rPr>
          <w:rFonts w:ascii="AR P明朝体L04" w:eastAsia="AR P明朝体L04" w:hAnsi="AR P明朝体L04"/>
          <w:sz w:val="24"/>
          <w:szCs w:val="24"/>
        </w:rPr>
      </w:pPr>
    </w:p>
    <w:p w14:paraId="5754D3B3" w14:textId="0187CB75" w:rsidR="00062676" w:rsidRDefault="00062676" w:rsidP="00062676">
      <w:pPr>
        <w:pStyle w:val="2"/>
        <w:rPr>
          <w:rFonts w:ascii="AR P明朝体L04" w:eastAsia="AR P明朝体L04" w:hAnsi="AR P明朝体L04"/>
          <w:sz w:val="28"/>
          <w:szCs w:val="28"/>
        </w:rPr>
      </w:pPr>
      <w:r>
        <w:rPr>
          <w:rFonts w:ascii="AR P明朝体L04" w:eastAsia="AR P明朝体L04" w:hAnsi="AR P明朝体L04" w:hint="eastAsia"/>
          <w:sz w:val="28"/>
          <w:szCs w:val="28"/>
        </w:rPr>
        <w:t>車両一覧（２０２</w:t>
      </w:r>
      <w:r w:rsidR="00A84A71">
        <w:rPr>
          <w:rFonts w:ascii="AR P明朝体L04" w:eastAsia="AR P明朝体L04" w:hAnsi="AR P明朝体L04" w:hint="eastAsia"/>
          <w:sz w:val="28"/>
          <w:szCs w:val="28"/>
        </w:rPr>
        <w:t>6</w:t>
      </w:r>
      <w:r>
        <w:rPr>
          <w:rFonts w:ascii="AR P明朝体L04" w:eastAsia="AR P明朝体L04" w:hAnsi="AR P明朝体L04" w:hint="eastAsia"/>
          <w:sz w:val="28"/>
          <w:szCs w:val="28"/>
        </w:rPr>
        <w:t>年</w:t>
      </w:r>
      <w:r w:rsidR="00A84A71">
        <w:rPr>
          <w:rFonts w:ascii="AR P明朝体L04" w:eastAsia="AR P明朝体L04" w:hAnsi="AR P明朝体L04" w:hint="eastAsia"/>
          <w:sz w:val="28"/>
          <w:szCs w:val="28"/>
        </w:rPr>
        <w:t>7</w:t>
      </w:r>
      <w:r>
        <w:rPr>
          <w:rFonts w:ascii="AR P明朝体L04" w:eastAsia="AR P明朝体L04" w:hAnsi="AR P明朝体L04" w:hint="eastAsia"/>
          <w:sz w:val="28"/>
          <w:szCs w:val="28"/>
        </w:rPr>
        <w:t>月現在）</w:t>
      </w:r>
    </w:p>
    <w:p w14:paraId="5D0A6A2E" w14:textId="77777777" w:rsidR="00062676" w:rsidRPr="00062676" w:rsidRDefault="00062676" w:rsidP="00062676">
      <w:pPr>
        <w:rPr>
          <w:rFonts w:eastAsia="ＭＳ ゴシック"/>
        </w:rPr>
      </w:pPr>
    </w:p>
    <w:tbl>
      <w:tblPr>
        <w:tblStyle w:val="2-2"/>
        <w:tblW w:w="10467" w:type="dxa"/>
        <w:tblLook w:val="04A0" w:firstRow="1" w:lastRow="0" w:firstColumn="1" w:lastColumn="0" w:noHBand="0" w:noVBand="1"/>
      </w:tblPr>
      <w:tblGrid>
        <w:gridCol w:w="709"/>
        <w:gridCol w:w="3260"/>
        <w:gridCol w:w="3261"/>
        <w:gridCol w:w="3237"/>
      </w:tblGrid>
      <w:tr w:rsidR="00087B45" w14:paraId="62D3B147" w14:textId="556CB855" w:rsidTr="00087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961E729" w14:textId="545C3AF1" w:rsidR="00087B45" w:rsidRDefault="00087B45" w:rsidP="00087B45">
            <w:pPr>
              <w:jc w:val="center"/>
              <w:rPr>
                <w:rFonts w:eastAsia="ＭＳ ゴシック"/>
              </w:rPr>
            </w:pPr>
            <w:r>
              <w:rPr>
                <w:rFonts w:eastAsia="ＭＳ ゴシック" w:hint="eastAsia"/>
              </w:rPr>
              <w:t>NO.</w:t>
            </w:r>
          </w:p>
        </w:tc>
        <w:tc>
          <w:tcPr>
            <w:tcW w:w="3260" w:type="dxa"/>
          </w:tcPr>
          <w:p w14:paraId="03C52D31" w14:textId="2394AA9C" w:rsidR="00087B45" w:rsidRPr="00FB4CC0" w:rsidRDefault="00087B45" w:rsidP="00FB4C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ＭＳ ゴシック"/>
                <w:b w:val="0"/>
                <w:bCs w:val="0"/>
              </w:rPr>
            </w:pPr>
            <w:r>
              <w:rPr>
                <w:rFonts w:eastAsia="ＭＳ ゴシック" w:hint="eastAsia"/>
              </w:rPr>
              <w:t>リース会社</w:t>
            </w:r>
            <w:r>
              <w:rPr>
                <w:rFonts w:eastAsia="ＭＳ ゴシック" w:hint="eastAsia"/>
              </w:rPr>
              <w:t>/</w:t>
            </w:r>
            <w:r>
              <w:rPr>
                <w:rFonts w:eastAsia="ＭＳ ゴシック" w:hint="eastAsia"/>
              </w:rPr>
              <w:t>購入車</w:t>
            </w:r>
          </w:p>
        </w:tc>
        <w:tc>
          <w:tcPr>
            <w:tcW w:w="3261" w:type="dxa"/>
          </w:tcPr>
          <w:p w14:paraId="3E63689F" w14:textId="4F8CD4A6" w:rsidR="00087B45" w:rsidRDefault="00087B45" w:rsidP="009D15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ＭＳ ゴシック"/>
              </w:rPr>
            </w:pPr>
            <w:r>
              <w:rPr>
                <w:rFonts w:eastAsia="ＭＳ ゴシック" w:hint="eastAsia"/>
              </w:rPr>
              <w:t>車両ナンバー</w:t>
            </w:r>
          </w:p>
        </w:tc>
        <w:tc>
          <w:tcPr>
            <w:tcW w:w="3237" w:type="dxa"/>
          </w:tcPr>
          <w:p w14:paraId="46E86859" w14:textId="6C95794D" w:rsidR="00087B45" w:rsidRDefault="00087B45" w:rsidP="009D15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ＭＳ ゴシック"/>
              </w:rPr>
            </w:pPr>
            <w:r>
              <w:rPr>
                <w:rFonts w:eastAsia="ＭＳ ゴシック" w:hint="eastAsia"/>
              </w:rPr>
              <w:t>車種</w:t>
            </w:r>
          </w:p>
        </w:tc>
      </w:tr>
      <w:tr w:rsidR="00087B45" w:rsidRPr="00FB4CC0" w14:paraId="149AEC03" w14:textId="5CF80582" w:rsidTr="00087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B89A3E4" w14:textId="42D0EEEC" w:rsidR="00087B45" w:rsidRPr="00087B45" w:rsidRDefault="00087B45" w:rsidP="00087B45">
            <w:pPr>
              <w:jc w:val="center"/>
              <w:rPr>
                <w:rFonts w:ascii="ＭＳ ゴシック" w:eastAsia="ＭＳ ゴシック" w:hAnsi="ＭＳ ゴシック"/>
                <w:b w:val="0"/>
                <w:bCs w:val="0"/>
              </w:rPr>
            </w:pPr>
            <w:r w:rsidRPr="00087B45">
              <w:rPr>
                <w:rFonts w:ascii="ＭＳ ゴシック" w:eastAsia="ＭＳ ゴシック" w:hAnsi="ＭＳ ゴシック" w:hint="eastAsia"/>
                <w:b w:val="0"/>
                <w:bCs w:val="0"/>
              </w:rPr>
              <w:t>1</w:t>
            </w:r>
          </w:p>
        </w:tc>
        <w:tc>
          <w:tcPr>
            <w:tcW w:w="3260" w:type="dxa"/>
          </w:tcPr>
          <w:p w14:paraId="6E44D4BF" w14:textId="5BEDC41E" w:rsidR="00087B45" w:rsidRPr="00FB4CC0" w:rsidRDefault="00087B45" w:rsidP="0006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  <w:b/>
                <w:bCs/>
              </w:rPr>
            </w:pPr>
            <w:r w:rsidRPr="00FB4CC0">
              <w:rPr>
                <w:rFonts w:ascii="ＭＳ ゴシック" w:eastAsia="ＭＳ ゴシック" w:hAnsi="ＭＳ ゴシック" w:hint="eastAsia"/>
              </w:rPr>
              <w:t>トヨタレンタリース</w:t>
            </w:r>
            <w:r w:rsidRPr="00424C0A">
              <w:rPr>
                <w:rFonts w:ascii="ＭＳ ゴシック" w:eastAsia="ＭＳ ゴシック" w:hAnsi="ＭＳ ゴシック" w:hint="eastAsia"/>
                <w:color w:val="FF0000"/>
              </w:rPr>
              <w:t>新埼玉</w:t>
            </w:r>
          </w:p>
        </w:tc>
        <w:tc>
          <w:tcPr>
            <w:tcW w:w="3261" w:type="dxa"/>
          </w:tcPr>
          <w:p w14:paraId="61A28910" w14:textId="1E59C9E9" w:rsidR="00087B45" w:rsidRPr="00FB4CC0" w:rsidRDefault="00087B45" w:rsidP="00260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 w:rsidRPr="00FB4CC0">
              <w:rPr>
                <w:rFonts w:ascii="ＭＳ ゴシック" w:eastAsia="ＭＳ ゴシック" w:hAnsi="ＭＳ ゴシック" w:hint="eastAsia"/>
              </w:rPr>
              <w:t>大宮431な1005</w:t>
            </w:r>
          </w:p>
        </w:tc>
        <w:tc>
          <w:tcPr>
            <w:tcW w:w="3237" w:type="dxa"/>
          </w:tcPr>
          <w:p w14:paraId="31F82AA3" w14:textId="0495B8B7" w:rsidR="00087B45" w:rsidRPr="00FB4CC0" w:rsidRDefault="00087B45" w:rsidP="0006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プロボックス</w:t>
            </w:r>
          </w:p>
        </w:tc>
      </w:tr>
      <w:tr w:rsidR="00087B45" w:rsidRPr="00FB4CC0" w14:paraId="40C73E38" w14:textId="188883F6" w:rsidTr="00087B45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EBC667B" w14:textId="00C8567F" w:rsidR="00087B45" w:rsidRPr="00087B45" w:rsidRDefault="00087B45" w:rsidP="00087B45">
            <w:pPr>
              <w:jc w:val="center"/>
              <w:rPr>
                <w:rFonts w:ascii="ＭＳ ゴシック" w:eastAsia="ＭＳ ゴシック" w:hAnsi="ＭＳ ゴシック"/>
                <w:b w:val="0"/>
                <w:bCs w:val="0"/>
              </w:rPr>
            </w:pPr>
            <w:r w:rsidRPr="00087B45">
              <w:rPr>
                <w:rFonts w:ascii="ＭＳ ゴシック" w:eastAsia="ＭＳ ゴシック" w:hAnsi="ＭＳ ゴシック" w:hint="eastAsia"/>
                <w:b w:val="0"/>
                <w:bCs w:val="0"/>
              </w:rPr>
              <w:t>2</w:t>
            </w:r>
          </w:p>
        </w:tc>
        <w:tc>
          <w:tcPr>
            <w:tcW w:w="3260" w:type="dxa"/>
          </w:tcPr>
          <w:p w14:paraId="165CE7AA" w14:textId="7A61385E" w:rsidR="00087B45" w:rsidRPr="00FB4CC0" w:rsidRDefault="00087B45" w:rsidP="0006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ゴシック" w:eastAsia="ＭＳ ゴシック" w:hAnsi="ＭＳ ゴシック"/>
                <w:b/>
                <w:bCs/>
              </w:rPr>
            </w:pPr>
            <w:r w:rsidRPr="00FB4CC0">
              <w:rPr>
                <w:rFonts w:ascii="ＭＳ ゴシック" w:eastAsia="ＭＳ ゴシック" w:hAnsi="ＭＳ ゴシック" w:hint="eastAsia"/>
              </w:rPr>
              <w:t>トヨタレンタリース</w:t>
            </w:r>
            <w:r w:rsidRPr="00424C0A">
              <w:rPr>
                <w:rFonts w:ascii="ＭＳ ゴシック" w:eastAsia="ＭＳ ゴシック" w:hAnsi="ＭＳ ゴシック" w:hint="eastAsia"/>
                <w:color w:val="FF0000"/>
              </w:rPr>
              <w:t>新埼玉</w:t>
            </w:r>
          </w:p>
        </w:tc>
        <w:tc>
          <w:tcPr>
            <w:tcW w:w="3261" w:type="dxa"/>
          </w:tcPr>
          <w:p w14:paraId="05301D8F" w14:textId="0E612215" w:rsidR="00087B45" w:rsidRPr="00FB4CC0" w:rsidRDefault="00087B45" w:rsidP="002604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 w:rsidRPr="00FB4CC0">
              <w:rPr>
                <w:rFonts w:ascii="ＭＳ ゴシック" w:eastAsia="ＭＳ ゴシック" w:hAnsi="ＭＳ ゴシック" w:hint="eastAsia"/>
              </w:rPr>
              <w:t>帯広400そ5345</w:t>
            </w:r>
          </w:p>
        </w:tc>
        <w:tc>
          <w:tcPr>
            <w:tcW w:w="3237" w:type="dxa"/>
          </w:tcPr>
          <w:p w14:paraId="483B388D" w14:textId="7EDBF93A" w:rsidR="00087B45" w:rsidRPr="00FB4CC0" w:rsidRDefault="00087B45" w:rsidP="0006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プロボックス</w:t>
            </w:r>
          </w:p>
        </w:tc>
      </w:tr>
      <w:tr w:rsidR="00087B45" w:rsidRPr="00FB4CC0" w14:paraId="4B237112" w14:textId="22F55E4E" w:rsidTr="00087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5189F4D5" w14:textId="428B0B9D" w:rsidR="00087B45" w:rsidRPr="00087B45" w:rsidRDefault="00087B45" w:rsidP="00087B45">
            <w:pPr>
              <w:jc w:val="center"/>
              <w:rPr>
                <w:rFonts w:ascii="ＭＳ ゴシック" w:eastAsia="ＭＳ ゴシック" w:hAnsi="ＭＳ ゴシック"/>
                <w:b w:val="0"/>
                <w:bCs w:val="0"/>
              </w:rPr>
            </w:pPr>
            <w:r w:rsidRPr="00087B45">
              <w:rPr>
                <w:rFonts w:ascii="ＭＳ ゴシック" w:eastAsia="ＭＳ ゴシック" w:hAnsi="ＭＳ ゴシック" w:hint="eastAsia"/>
                <w:b w:val="0"/>
                <w:bCs w:val="0"/>
              </w:rPr>
              <w:t>3</w:t>
            </w:r>
          </w:p>
        </w:tc>
        <w:tc>
          <w:tcPr>
            <w:tcW w:w="3260" w:type="dxa"/>
          </w:tcPr>
          <w:p w14:paraId="36AAD32B" w14:textId="1CB47219" w:rsidR="00087B45" w:rsidRPr="00FB4CC0" w:rsidRDefault="00087B45" w:rsidP="0006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  <w:b/>
                <w:bCs/>
              </w:rPr>
            </w:pPr>
            <w:r w:rsidRPr="00FB4CC0">
              <w:rPr>
                <w:rFonts w:ascii="ＭＳ ゴシック" w:eastAsia="ＭＳ ゴシック" w:hAnsi="ＭＳ ゴシック" w:hint="eastAsia"/>
              </w:rPr>
              <w:t>トヨタレンタリース</w:t>
            </w:r>
            <w:r w:rsidRPr="00424C0A">
              <w:rPr>
                <w:rFonts w:ascii="ＭＳ ゴシック" w:eastAsia="ＭＳ ゴシック" w:hAnsi="ＭＳ ゴシック" w:hint="eastAsia"/>
                <w:color w:val="FF0000"/>
              </w:rPr>
              <w:t>新埼玉</w:t>
            </w:r>
          </w:p>
        </w:tc>
        <w:tc>
          <w:tcPr>
            <w:tcW w:w="3261" w:type="dxa"/>
          </w:tcPr>
          <w:p w14:paraId="5273F6E1" w14:textId="5D59E40E" w:rsidR="00087B45" w:rsidRPr="00FB4CC0" w:rsidRDefault="00087B45" w:rsidP="00260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 w:rsidRPr="00FB4CC0">
              <w:rPr>
                <w:rFonts w:ascii="ＭＳ ゴシック" w:eastAsia="ＭＳ ゴシック" w:hAnsi="ＭＳ ゴシック" w:hint="eastAsia"/>
              </w:rPr>
              <w:t>鹿児島400な6126</w:t>
            </w:r>
          </w:p>
        </w:tc>
        <w:tc>
          <w:tcPr>
            <w:tcW w:w="3237" w:type="dxa"/>
          </w:tcPr>
          <w:p w14:paraId="3A2F8B16" w14:textId="57F5217A" w:rsidR="00087B45" w:rsidRPr="00FB4CC0" w:rsidRDefault="00087B45" w:rsidP="0006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プロボックス</w:t>
            </w:r>
          </w:p>
        </w:tc>
      </w:tr>
      <w:tr w:rsidR="00087B45" w:rsidRPr="00FB4CC0" w14:paraId="0DBFB04D" w14:textId="4CF7A009" w:rsidTr="00087B45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DB750BB" w14:textId="0ADEEF2F" w:rsidR="00087B45" w:rsidRPr="00087B45" w:rsidRDefault="00087B45" w:rsidP="00087B45">
            <w:pPr>
              <w:jc w:val="center"/>
              <w:rPr>
                <w:rFonts w:ascii="ＭＳ ゴシック" w:eastAsia="ＭＳ ゴシック" w:hAnsi="ＭＳ ゴシック"/>
                <w:b w:val="0"/>
                <w:bCs w:val="0"/>
              </w:rPr>
            </w:pPr>
            <w:r w:rsidRPr="00087B45">
              <w:rPr>
                <w:rFonts w:ascii="ＭＳ ゴシック" w:eastAsia="ＭＳ ゴシック" w:hAnsi="ＭＳ ゴシック" w:hint="eastAsia"/>
                <w:b w:val="0"/>
                <w:bCs w:val="0"/>
              </w:rPr>
              <w:t>4</w:t>
            </w:r>
          </w:p>
        </w:tc>
        <w:tc>
          <w:tcPr>
            <w:tcW w:w="3260" w:type="dxa"/>
          </w:tcPr>
          <w:p w14:paraId="42C22EA1" w14:textId="348281B8" w:rsidR="00087B45" w:rsidRPr="00FB4CC0" w:rsidRDefault="00087B45" w:rsidP="0006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 w:rsidRPr="00FB4CC0">
              <w:rPr>
                <w:rFonts w:ascii="ＭＳ ゴシック" w:eastAsia="ＭＳ ゴシック" w:hAnsi="ＭＳ ゴシック" w:hint="eastAsia"/>
              </w:rPr>
              <w:t>トヨタレンタリース</w:t>
            </w:r>
            <w:r w:rsidRPr="00424C0A">
              <w:rPr>
                <w:rFonts w:ascii="ＭＳ ゴシック" w:eastAsia="ＭＳ ゴシック" w:hAnsi="ＭＳ ゴシック" w:hint="eastAsia"/>
                <w:color w:val="FF0000"/>
              </w:rPr>
              <w:t>新埼玉</w:t>
            </w:r>
          </w:p>
        </w:tc>
        <w:tc>
          <w:tcPr>
            <w:tcW w:w="3261" w:type="dxa"/>
          </w:tcPr>
          <w:p w14:paraId="2E83B4E6" w14:textId="4C5E65F6" w:rsidR="00087B45" w:rsidRPr="00FB4CC0" w:rsidRDefault="00087B45" w:rsidP="002604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熊本400ね1943</w:t>
            </w:r>
          </w:p>
        </w:tc>
        <w:tc>
          <w:tcPr>
            <w:tcW w:w="3237" w:type="dxa"/>
          </w:tcPr>
          <w:p w14:paraId="52C35954" w14:textId="72122573" w:rsidR="00087B45" w:rsidRDefault="00087B45" w:rsidP="00062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プロボックス</w:t>
            </w:r>
          </w:p>
        </w:tc>
      </w:tr>
      <w:tr w:rsidR="00087B45" w:rsidRPr="00FB4CC0" w14:paraId="4B3BDEE2" w14:textId="2B46C01C" w:rsidTr="00087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E8F7BFF" w14:textId="32F2230F" w:rsidR="00087B45" w:rsidRPr="00087B45" w:rsidRDefault="00087B45" w:rsidP="00087B45">
            <w:pPr>
              <w:jc w:val="center"/>
              <w:rPr>
                <w:rFonts w:ascii="ＭＳ ゴシック" w:eastAsia="ＭＳ ゴシック" w:hAnsi="ＭＳ ゴシック"/>
                <w:b w:val="0"/>
                <w:bCs w:val="0"/>
              </w:rPr>
            </w:pPr>
            <w:r w:rsidRPr="00087B45">
              <w:rPr>
                <w:rFonts w:ascii="ＭＳ ゴシック" w:eastAsia="ＭＳ ゴシック" w:hAnsi="ＭＳ ゴシック" w:hint="eastAsia"/>
                <w:b w:val="0"/>
                <w:bCs w:val="0"/>
              </w:rPr>
              <w:t>5</w:t>
            </w:r>
          </w:p>
        </w:tc>
        <w:tc>
          <w:tcPr>
            <w:tcW w:w="3260" w:type="dxa"/>
          </w:tcPr>
          <w:p w14:paraId="29B5A3DF" w14:textId="4CA0C417" w:rsidR="00087B45" w:rsidRPr="00FB4CC0" w:rsidRDefault="00087B45" w:rsidP="0006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  <w:b/>
                <w:bCs/>
              </w:rPr>
            </w:pPr>
            <w:r w:rsidRPr="00FB4CC0">
              <w:rPr>
                <w:rFonts w:ascii="ＭＳ ゴシック" w:eastAsia="ＭＳ ゴシック" w:hAnsi="ＭＳ ゴシック" w:hint="eastAsia"/>
              </w:rPr>
              <w:t>トヨタレンタリース</w:t>
            </w:r>
            <w:r w:rsidRPr="00424C0A">
              <w:rPr>
                <w:rFonts w:ascii="ＭＳ ゴシック" w:eastAsia="ＭＳ ゴシック" w:hAnsi="ＭＳ ゴシック" w:hint="eastAsia"/>
                <w:color w:val="FF0000"/>
              </w:rPr>
              <w:t>福岡</w:t>
            </w:r>
          </w:p>
        </w:tc>
        <w:tc>
          <w:tcPr>
            <w:tcW w:w="3261" w:type="dxa"/>
          </w:tcPr>
          <w:p w14:paraId="385C5DCE" w14:textId="068074A9" w:rsidR="00087B45" w:rsidRPr="00FB4CC0" w:rsidRDefault="00087B45" w:rsidP="00260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 w:rsidRPr="00FB4CC0">
              <w:rPr>
                <w:rFonts w:ascii="ＭＳ ゴシック" w:eastAsia="ＭＳ ゴシック" w:hAnsi="ＭＳ ゴシック" w:hint="eastAsia"/>
              </w:rPr>
              <w:t>熊本301や2304</w:t>
            </w:r>
          </w:p>
        </w:tc>
        <w:tc>
          <w:tcPr>
            <w:tcW w:w="3237" w:type="dxa"/>
          </w:tcPr>
          <w:p w14:paraId="5444CEC8" w14:textId="3D33AEB4" w:rsidR="00087B45" w:rsidRPr="00FB4CC0" w:rsidRDefault="00087B45" w:rsidP="00062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サクシード</w:t>
            </w:r>
          </w:p>
        </w:tc>
      </w:tr>
      <w:tr w:rsidR="00087B45" w:rsidRPr="00FB4CC0" w14:paraId="163D429A" w14:textId="6EBDBBF9" w:rsidTr="00087B45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60BF440" w14:textId="5EA81744" w:rsidR="00087B45" w:rsidRPr="00087B45" w:rsidRDefault="00087B45" w:rsidP="00087B45">
            <w:pPr>
              <w:jc w:val="center"/>
              <w:rPr>
                <w:rFonts w:ascii="ＭＳ ゴシック" w:eastAsia="ＭＳ ゴシック" w:hAnsi="ＭＳ ゴシック"/>
                <w:b w:val="0"/>
                <w:bCs w:val="0"/>
              </w:rPr>
            </w:pPr>
            <w:r w:rsidRPr="00087B45">
              <w:rPr>
                <w:rFonts w:ascii="ＭＳ ゴシック" w:eastAsia="ＭＳ ゴシック" w:hAnsi="ＭＳ ゴシック" w:hint="eastAsia"/>
                <w:b w:val="0"/>
                <w:bCs w:val="0"/>
              </w:rPr>
              <w:t>6</w:t>
            </w:r>
          </w:p>
        </w:tc>
        <w:tc>
          <w:tcPr>
            <w:tcW w:w="3260" w:type="dxa"/>
          </w:tcPr>
          <w:p w14:paraId="52E2558C" w14:textId="7194D713" w:rsidR="00087B45" w:rsidRPr="00FB4CC0" w:rsidRDefault="00087B45" w:rsidP="00FB4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ゴシック" w:eastAsia="ＭＳ ゴシック" w:hAnsi="ＭＳ ゴシック"/>
                <w:b/>
                <w:bCs/>
              </w:rPr>
            </w:pPr>
            <w:r w:rsidRPr="00FB4CC0">
              <w:rPr>
                <w:rFonts w:ascii="ＭＳ ゴシック" w:eastAsia="ＭＳ ゴシック" w:hAnsi="ＭＳ ゴシック" w:hint="eastAsia"/>
              </w:rPr>
              <w:t>トヨタレンタリース</w:t>
            </w:r>
            <w:r w:rsidRPr="00424C0A">
              <w:rPr>
                <w:rFonts w:ascii="ＭＳ ゴシック" w:eastAsia="ＭＳ ゴシック" w:hAnsi="ＭＳ ゴシック" w:hint="eastAsia"/>
                <w:color w:val="FF0000"/>
              </w:rPr>
              <w:t>福岡</w:t>
            </w:r>
          </w:p>
        </w:tc>
        <w:tc>
          <w:tcPr>
            <w:tcW w:w="3261" w:type="dxa"/>
          </w:tcPr>
          <w:p w14:paraId="4FF8C6B5" w14:textId="64567F19" w:rsidR="00087B45" w:rsidRPr="00FB4CC0" w:rsidRDefault="00087B45" w:rsidP="002604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 w:rsidRPr="00FB4CC0">
              <w:rPr>
                <w:rFonts w:ascii="ＭＳ ゴシック" w:eastAsia="ＭＳ ゴシック" w:hAnsi="ＭＳ ゴシック" w:hint="eastAsia"/>
              </w:rPr>
              <w:t>熊本400ね・・53</w:t>
            </w:r>
          </w:p>
        </w:tc>
        <w:tc>
          <w:tcPr>
            <w:tcW w:w="3237" w:type="dxa"/>
          </w:tcPr>
          <w:p w14:paraId="7FE1402E" w14:textId="02C20809" w:rsidR="00087B45" w:rsidRPr="00FB4CC0" w:rsidRDefault="00087B45" w:rsidP="00FB4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プリウス</w:t>
            </w:r>
          </w:p>
        </w:tc>
      </w:tr>
      <w:tr w:rsidR="00087B45" w:rsidRPr="00FB4CC0" w14:paraId="1FDF6C2A" w14:textId="7F68274F" w:rsidTr="00087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5C23D8CC" w14:textId="3CC5309A" w:rsidR="00087B45" w:rsidRPr="00087B45" w:rsidRDefault="00087B45" w:rsidP="00087B45">
            <w:pPr>
              <w:jc w:val="center"/>
              <w:rPr>
                <w:rFonts w:ascii="ＭＳ ゴシック" w:eastAsia="ＭＳ ゴシック" w:hAnsi="ＭＳ ゴシック"/>
                <w:b w:val="0"/>
                <w:bCs w:val="0"/>
              </w:rPr>
            </w:pPr>
            <w:r w:rsidRPr="00087B45">
              <w:rPr>
                <w:rFonts w:ascii="ＭＳ ゴシック" w:eastAsia="ＭＳ ゴシック" w:hAnsi="ＭＳ ゴシック" w:hint="eastAsia"/>
                <w:b w:val="0"/>
                <w:bCs w:val="0"/>
              </w:rPr>
              <w:t>7</w:t>
            </w:r>
          </w:p>
        </w:tc>
        <w:tc>
          <w:tcPr>
            <w:tcW w:w="3260" w:type="dxa"/>
          </w:tcPr>
          <w:p w14:paraId="3D0E8E60" w14:textId="43A6414C" w:rsidR="00087B45" w:rsidRPr="00FB4CC0" w:rsidRDefault="00087B45" w:rsidP="00FB4C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</w:rPr>
              <w:t>購入車</w:t>
            </w:r>
          </w:p>
        </w:tc>
        <w:tc>
          <w:tcPr>
            <w:tcW w:w="3261" w:type="dxa"/>
          </w:tcPr>
          <w:p w14:paraId="7278D063" w14:textId="70C14EED" w:rsidR="00087B45" w:rsidRPr="00FB4CC0" w:rsidRDefault="00087B45" w:rsidP="00260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帯広500ほ2868</w:t>
            </w:r>
          </w:p>
        </w:tc>
        <w:tc>
          <w:tcPr>
            <w:tcW w:w="3237" w:type="dxa"/>
          </w:tcPr>
          <w:p w14:paraId="59B8F29D" w14:textId="68BAF02C" w:rsidR="00087B45" w:rsidRDefault="00087B45" w:rsidP="00FB4C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フィット</w:t>
            </w:r>
          </w:p>
        </w:tc>
      </w:tr>
      <w:tr w:rsidR="00087B45" w:rsidRPr="00FB4CC0" w14:paraId="7A11EB82" w14:textId="2740670D" w:rsidTr="00087B45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701DE92" w14:textId="1D6A7D89" w:rsidR="00087B45" w:rsidRPr="00087B45" w:rsidRDefault="00087B45" w:rsidP="00087B45">
            <w:pPr>
              <w:jc w:val="center"/>
              <w:rPr>
                <w:rFonts w:ascii="ＭＳ ゴシック" w:eastAsia="ＭＳ ゴシック" w:hAnsi="ＭＳ ゴシック"/>
                <w:b w:val="0"/>
                <w:bCs w:val="0"/>
              </w:rPr>
            </w:pPr>
            <w:r w:rsidRPr="00087B45">
              <w:rPr>
                <w:rFonts w:ascii="ＭＳ ゴシック" w:eastAsia="ＭＳ ゴシック" w:hAnsi="ＭＳ ゴシック" w:hint="eastAsia"/>
                <w:b w:val="0"/>
                <w:bCs w:val="0"/>
              </w:rPr>
              <w:t>8</w:t>
            </w:r>
          </w:p>
        </w:tc>
        <w:tc>
          <w:tcPr>
            <w:tcW w:w="3260" w:type="dxa"/>
          </w:tcPr>
          <w:p w14:paraId="1E86C1E8" w14:textId="6641024B" w:rsidR="00087B45" w:rsidRDefault="00087B45" w:rsidP="00FB4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</w:rPr>
              <w:t>購入車</w:t>
            </w:r>
          </w:p>
        </w:tc>
        <w:tc>
          <w:tcPr>
            <w:tcW w:w="3261" w:type="dxa"/>
          </w:tcPr>
          <w:p w14:paraId="32C992CF" w14:textId="72581FEE" w:rsidR="00087B45" w:rsidRDefault="00087B45" w:rsidP="002604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青森100せ2924</w:t>
            </w:r>
          </w:p>
        </w:tc>
        <w:tc>
          <w:tcPr>
            <w:tcW w:w="3237" w:type="dxa"/>
          </w:tcPr>
          <w:p w14:paraId="6CBE146B" w14:textId="669CBCF3" w:rsidR="00087B45" w:rsidRDefault="00087B45" w:rsidP="00FB4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トラック</w:t>
            </w:r>
          </w:p>
        </w:tc>
      </w:tr>
      <w:tr w:rsidR="00087B45" w:rsidRPr="00FB4CC0" w14:paraId="7929251D" w14:textId="53223DA3" w:rsidTr="00087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48B6978" w14:textId="3CA39B65" w:rsidR="00087B45" w:rsidRPr="00087B45" w:rsidRDefault="00087B45" w:rsidP="00087B45">
            <w:pPr>
              <w:jc w:val="center"/>
              <w:rPr>
                <w:rFonts w:ascii="ＭＳ ゴシック" w:eastAsia="ＭＳ ゴシック" w:hAnsi="ＭＳ ゴシック"/>
                <w:b w:val="0"/>
                <w:bCs w:val="0"/>
              </w:rPr>
            </w:pPr>
            <w:r w:rsidRPr="00087B45">
              <w:rPr>
                <w:rFonts w:ascii="ＭＳ ゴシック" w:eastAsia="ＭＳ ゴシック" w:hAnsi="ＭＳ ゴシック" w:hint="eastAsia"/>
                <w:b w:val="0"/>
                <w:bCs w:val="0"/>
              </w:rPr>
              <w:t>9</w:t>
            </w:r>
          </w:p>
        </w:tc>
        <w:tc>
          <w:tcPr>
            <w:tcW w:w="3260" w:type="dxa"/>
          </w:tcPr>
          <w:p w14:paraId="10207FEA" w14:textId="4DC47363" w:rsidR="00087B45" w:rsidRDefault="00087B45" w:rsidP="00FB4C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</w:rPr>
              <w:t>購入車</w:t>
            </w:r>
          </w:p>
        </w:tc>
        <w:tc>
          <w:tcPr>
            <w:tcW w:w="3261" w:type="dxa"/>
          </w:tcPr>
          <w:p w14:paraId="49D7DC3E" w14:textId="27C0547B" w:rsidR="00087B45" w:rsidRDefault="00087B45" w:rsidP="00260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鹿児島400と6948</w:t>
            </w:r>
          </w:p>
        </w:tc>
        <w:tc>
          <w:tcPr>
            <w:tcW w:w="3237" w:type="dxa"/>
          </w:tcPr>
          <w:p w14:paraId="63A37E4A" w14:textId="26099583" w:rsidR="00087B45" w:rsidRDefault="00087B45" w:rsidP="00FB4C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バネット</w:t>
            </w:r>
          </w:p>
        </w:tc>
      </w:tr>
    </w:tbl>
    <w:p w14:paraId="31FF5A3D" w14:textId="77777777" w:rsidR="00062676" w:rsidRPr="00062676" w:rsidRDefault="00062676" w:rsidP="00062676">
      <w:pPr>
        <w:rPr>
          <w:rFonts w:eastAsia="ＭＳ ゴシック"/>
        </w:rPr>
      </w:pPr>
    </w:p>
    <w:sectPr w:rsidR="00062676" w:rsidRPr="00062676" w:rsidSect="00424C0A">
      <w:footerReference w:type="default" r:id="rId11"/>
      <w:pgSz w:w="11907" w:h="16839" w:code="9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4BAC7" w14:textId="77777777" w:rsidR="00BF34AD" w:rsidRDefault="00BF34AD">
      <w:pPr>
        <w:spacing w:after="0" w:line="240" w:lineRule="auto"/>
      </w:pPr>
      <w:r>
        <w:separator/>
      </w:r>
    </w:p>
  </w:endnote>
  <w:endnote w:type="continuationSeparator" w:id="0">
    <w:p w14:paraId="5C17F3B3" w14:textId="77777777" w:rsidR="00BF34AD" w:rsidRDefault="00BF3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 P明朝体L04">
    <w:panose1 w:val="02020300000000000000"/>
    <w:charset w:val="80"/>
    <w:family w:val="roman"/>
    <w:pitch w:val="variable"/>
    <w:sig w:usb0="80000283" w:usb1="28C76CFA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55275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AF2CB7" w14:textId="77777777" w:rsidR="004E1AED" w:rsidRDefault="004E1AED">
        <w:pPr>
          <w:pStyle w:val="aff0"/>
        </w:pPr>
        <w:r>
          <w:rPr>
            <w:lang w:val="ja-JP" w:bidi="ja-JP"/>
          </w:rPr>
          <w:fldChar w:fldCharType="begin"/>
        </w:r>
        <w:r>
          <w:rPr>
            <w:lang w:val="ja-JP" w:bidi="ja-JP"/>
          </w:rPr>
          <w:instrText xml:space="preserve"> PAGE   \* MERGEFORMAT </w:instrText>
        </w:r>
        <w:r>
          <w:rPr>
            <w:lang w:val="ja-JP" w:bidi="ja-JP"/>
          </w:rPr>
          <w:fldChar w:fldCharType="separate"/>
        </w:r>
        <w:r w:rsidR="00174870">
          <w:rPr>
            <w:noProof/>
            <w:lang w:val="ja-JP" w:bidi="ja-JP"/>
          </w:rPr>
          <w:t>0</w:t>
        </w:r>
        <w:r>
          <w:rPr>
            <w:noProof/>
            <w:lang w:val="ja-JP" w:bidi="ja-JP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FA1E5" w14:textId="77777777" w:rsidR="00BF34AD" w:rsidRDefault="00BF34AD">
      <w:pPr>
        <w:spacing w:after="0" w:line="240" w:lineRule="auto"/>
      </w:pPr>
      <w:r>
        <w:separator/>
      </w:r>
    </w:p>
  </w:footnote>
  <w:footnote w:type="continuationSeparator" w:id="0">
    <w:p w14:paraId="227D50EC" w14:textId="77777777" w:rsidR="00BF34AD" w:rsidRDefault="00BF3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6686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5BE83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0E2AF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F1A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AA4C9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76EF0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27E0E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1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9AE7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2435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184ED3"/>
    <w:multiLevelType w:val="hybridMultilevel"/>
    <w:tmpl w:val="E902A9BC"/>
    <w:lvl w:ilvl="0" w:tplc="04090001">
      <w:start w:val="1"/>
      <w:numFmt w:val="bullet"/>
      <w:lvlText w:val=""/>
      <w:lvlJc w:val="left"/>
      <w:pPr>
        <w:ind w:left="515" w:hanging="440"/>
      </w:pPr>
      <w:rPr>
        <w:rFonts w:ascii="Wingdings" w:hAnsi="Wingdings" w:hint="default"/>
      </w:rPr>
    </w:lvl>
    <w:lvl w:ilvl="1" w:tplc="BDC83182">
      <w:start w:val="1"/>
      <w:numFmt w:val="bullet"/>
      <w:lvlText w:val="・"/>
      <w:lvlJc w:val="left"/>
      <w:pPr>
        <w:ind w:left="875" w:hanging="360"/>
      </w:pPr>
      <w:rPr>
        <w:rFonts w:ascii="ＭＳ Ｐゴシック" w:eastAsia="ＭＳ Ｐゴシック" w:hAnsi="ＭＳ Ｐゴシック" w:cs="ＭＳ Ｐゴシック" w:hint="eastAsia"/>
        <w:sz w:val="24"/>
      </w:rPr>
    </w:lvl>
    <w:lvl w:ilvl="2" w:tplc="0409000D" w:tentative="1">
      <w:start w:val="1"/>
      <w:numFmt w:val="bullet"/>
      <w:lvlText w:val="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7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9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1" w15:restartNumberingAfterBreak="0">
    <w:nsid w:val="108E3843"/>
    <w:multiLevelType w:val="hybridMultilevel"/>
    <w:tmpl w:val="2DE4F5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39735B9"/>
    <w:multiLevelType w:val="hybridMultilevel"/>
    <w:tmpl w:val="17FA3E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D39519B"/>
    <w:multiLevelType w:val="hybridMultilevel"/>
    <w:tmpl w:val="ED6620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1DF9086C"/>
    <w:multiLevelType w:val="hybridMultilevel"/>
    <w:tmpl w:val="7152D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3E04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2E5718"/>
    <w:multiLevelType w:val="hybridMultilevel"/>
    <w:tmpl w:val="50FA1BA4"/>
    <w:lvl w:ilvl="0" w:tplc="E3C6AF4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A39C1C6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40C6F88"/>
    <w:multiLevelType w:val="hybridMultilevel"/>
    <w:tmpl w:val="254C3F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9FC3DD1"/>
    <w:multiLevelType w:val="hybridMultilevel"/>
    <w:tmpl w:val="557872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A8968C8"/>
    <w:multiLevelType w:val="hybridMultilevel"/>
    <w:tmpl w:val="0BD2E8CA"/>
    <w:lvl w:ilvl="0" w:tplc="04090009">
      <w:start w:val="1"/>
      <w:numFmt w:val="bullet"/>
      <w:lvlText w:val=""/>
      <w:lvlJc w:val="left"/>
      <w:pPr>
        <w:ind w:left="13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0" w15:restartNumberingAfterBreak="0">
    <w:nsid w:val="3BAC0575"/>
    <w:multiLevelType w:val="hybridMultilevel"/>
    <w:tmpl w:val="ADCC16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50F9366A"/>
    <w:multiLevelType w:val="hybridMultilevel"/>
    <w:tmpl w:val="576887FA"/>
    <w:lvl w:ilvl="0" w:tplc="9B50E896">
      <w:numFmt w:val="bullet"/>
      <w:lvlText w:val="-"/>
      <w:lvlJc w:val="left"/>
      <w:pPr>
        <w:ind w:left="360" w:hanging="360"/>
      </w:pPr>
      <w:rPr>
        <w:rFonts w:ascii="AR P明朝体L04" w:eastAsia="AR P明朝体L04" w:hAnsi="AR P明朝体L04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48B32C0"/>
    <w:multiLevelType w:val="hybridMultilevel"/>
    <w:tmpl w:val="535A2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8622B0"/>
    <w:multiLevelType w:val="hybridMultilevel"/>
    <w:tmpl w:val="ABA2D75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CFD05D4"/>
    <w:multiLevelType w:val="hybridMultilevel"/>
    <w:tmpl w:val="827AF8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35D12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64216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A2C3EB3"/>
    <w:multiLevelType w:val="multilevel"/>
    <w:tmpl w:val="84B46318"/>
    <w:lvl w:ilvl="0">
      <w:start w:val="1"/>
      <w:numFmt w:val="upperRoman"/>
      <w:lvlText w:val="記事 %1."/>
      <w:lvlJc w:val="left"/>
      <w:pPr>
        <w:ind w:left="0" w:firstLine="0"/>
      </w:pPr>
    </w:lvl>
    <w:lvl w:ilvl="1">
      <w:start w:val="1"/>
      <w:numFmt w:val="decimalZero"/>
      <w:isLgl/>
      <w:lvlText w:val="セクション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7F3A1AB1"/>
    <w:multiLevelType w:val="multilevel"/>
    <w:tmpl w:val="04090023"/>
    <w:lvl w:ilvl="0">
      <w:start w:val="1"/>
      <w:numFmt w:val="upperRoman"/>
      <w:lvlText w:val="記事 %1."/>
      <w:lvlJc w:val="left"/>
      <w:pPr>
        <w:ind w:left="0" w:firstLine="0"/>
      </w:pPr>
    </w:lvl>
    <w:lvl w:ilvl="1">
      <w:start w:val="1"/>
      <w:numFmt w:val="decimalZero"/>
      <w:isLgl/>
      <w:lvlText w:val="セクション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73695098">
    <w:abstractNumId w:val="23"/>
  </w:num>
  <w:num w:numId="2" w16cid:durableId="83573705">
    <w:abstractNumId w:val="14"/>
  </w:num>
  <w:num w:numId="3" w16cid:durableId="13196210">
    <w:abstractNumId w:val="22"/>
  </w:num>
  <w:num w:numId="4" w16cid:durableId="1944530780">
    <w:abstractNumId w:val="15"/>
  </w:num>
  <w:num w:numId="5" w16cid:durableId="1255361713">
    <w:abstractNumId w:val="27"/>
  </w:num>
  <w:num w:numId="6" w16cid:durableId="515274077">
    <w:abstractNumId w:val="28"/>
  </w:num>
  <w:num w:numId="7" w16cid:durableId="53698536">
    <w:abstractNumId w:val="26"/>
  </w:num>
  <w:num w:numId="8" w16cid:durableId="38284125">
    <w:abstractNumId w:val="29"/>
  </w:num>
  <w:num w:numId="9" w16cid:durableId="1545290304">
    <w:abstractNumId w:val="9"/>
  </w:num>
  <w:num w:numId="10" w16cid:durableId="2005471975">
    <w:abstractNumId w:val="7"/>
  </w:num>
  <w:num w:numId="11" w16cid:durableId="2146582404">
    <w:abstractNumId w:val="6"/>
  </w:num>
  <w:num w:numId="12" w16cid:durableId="1467894775">
    <w:abstractNumId w:val="5"/>
  </w:num>
  <w:num w:numId="13" w16cid:durableId="1454860486">
    <w:abstractNumId w:val="4"/>
  </w:num>
  <w:num w:numId="14" w16cid:durableId="796072266">
    <w:abstractNumId w:val="8"/>
  </w:num>
  <w:num w:numId="15" w16cid:durableId="533887217">
    <w:abstractNumId w:val="3"/>
  </w:num>
  <w:num w:numId="16" w16cid:durableId="1317686314">
    <w:abstractNumId w:val="2"/>
  </w:num>
  <w:num w:numId="17" w16cid:durableId="909072046">
    <w:abstractNumId w:val="1"/>
  </w:num>
  <w:num w:numId="18" w16cid:durableId="542913143">
    <w:abstractNumId w:val="0"/>
  </w:num>
  <w:num w:numId="19" w16cid:durableId="1782724385">
    <w:abstractNumId w:val="20"/>
  </w:num>
  <w:num w:numId="20" w16cid:durableId="262416269">
    <w:abstractNumId w:val="11"/>
  </w:num>
  <w:num w:numId="21" w16cid:durableId="1447963375">
    <w:abstractNumId w:val="21"/>
  </w:num>
  <w:num w:numId="22" w16cid:durableId="149173536">
    <w:abstractNumId w:val="24"/>
  </w:num>
  <w:num w:numId="23" w16cid:durableId="2045060052">
    <w:abstractNumId w:val="18"/>
  </w:num>
  <w:num w:numId="24" w16cid:durableId="791556617">
    <w:abstractNumId w:val="17"/>
  </w:num>
  <w:num w:numId="25" w16cid:durableId="1903364063">
    <w:abstractNumId w:val="12"/>
  </w:num>
  <w:num w:numId="26" w16cid:durableId="751389943">
    <w:abstractNumId w:val="25"/>
  </w:num>
  <w:num w:numId="27" w16cid:durableId="2080395723">
    <w:abstractNumId w:val="13"/>
  </w:num>
  <w:num w:numId="28" w16cid:durableId="1777946889">
    <w:abstractNumId w:val="10"/>
  </w:num>
  <w:num w:numId="29" w16cid:durableId="1594624888">
    <w:abstractNumId w:val="19"/>
  </w:num>
  <w:num w:numId="30" w16cid:durableId="9832428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attachedTemplate r:id="rId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65"/>
    <w:rsid w:val="00055265"/>
    <w:rsid w:val="00062676"/>
    <w:rsid w:val="00087B45"/>
    <w:rsid w:val="000F72EA"/>
    <w:rsid w:val="00174870"/>
    <w:rsid w:val="00194DF6"/>
    <w:rsid w:val="00233161"/>
    <w:rsid w:val="00260413"/>
    <w:rsid w:val="00375148"/>
    <w:rsid w:val="00423C26"/>
    <w:rsid w:val="00424C0A"/>
    <w:rsid w:val="004E1AED"/>
    <w:rsid w:val="00583859"/>
    <w:rsid w:val="005C12A5"/>
    <w:rsid w:val="006C16B6"/>
    <w:rsid w:val="007605AC"/>
    <w:rsid w:val="007D0EDC"/>
    <w:rsid w:val="007F33F8"/>
    <w:rsid w:val="008C29C9"/>
    <w:rsid w:val="009D1525"/>
    <w:rsid w:val="00A1310C"/>
    <w:rsid w:val="00A84A71"/>
    <w:rsid w:val="00A853AC"/>
    <w:rsid w:val="00B86BC1"/>
    <w:rsid w:val="00BC372C"/>
    <w:rsid w:val="00BF34AD"/>
    <w:rsid w:val="00D30A87"/>
    <w:rsid w:val="00D47A97"/>
    <w:rsid w:val="00D92BEE"/>
    <w:rsid w:val="00EC5C25"/>
    <w:rsid w:val="00FA03DE"/>
    <w:rsid w:val="00FB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756677"/>
  <w15:docId w15:val="{5DA58925-3B5C-4F6A-B55C-8D5EC7A40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AED"/>
  </w:style>
  <w:style w:type="paragraph" w:styleId="1">
    <w:name w:val="heading 1"/>
    <w:basedOn w:val="a"/>
    <w:next w:val="a"/>
    <w:link w:val="10"/>
    <w:uiPriority w:val="9"/>
    <w:qFormat/>
    <w:rsid w:val="00A1310C"/>
    <w:pPr>
      <w:pBdr>
        <w:top w:val="single" w:sz="24" w:space="0" w:color="0673A5" w:themeColor="text2" w:themeShade="BF"/>
        <w:left w:val="single" w:sz="24" w:space="0" w:color="0673A5" w:themeColor="text2" w:themeShade="BF"/>
        <w:bottom w:val="single" w:sz="24" w:space="0" w:color="0673A5" w:themeColor="text2" w:themeShade="BF"/>
        <w:right w:val="single" w:sz="24" w:space="0" w:color="0673A5" w:themeColor="text2" w:themeShade="BF"/>
      </w:pBdr>
      <w:shd w:val="clear" w:color="auto" w:fill="0673A5" w:themeFill="text2" w:themeFillShade="BF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2">
    <w:name w:val="heading 2"/>
    <w:basedOn w:val="a"/>
    <w:next w:val="a"/>
    <w:link w:val="20"/>
    <w:uiPriority w:val="9"/>
    <w:unhideWhenUsed/>
    <w:qFormat/>
    <w:rsid w:val="00D47A97"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3">
    <w:name w:val="heading 3"/>
    <w:basedOn w:val="a"/>
    <w:next w:val="a"/>
    <w:link w:val="30"/>
    <w:uiPriority w:val="9"/>
    <w:unhideWhenUsed/>
    <w:qFormat/>
    <w:rsid w:val="00D47A97"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A97"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A97"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A97"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A97"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A97"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A97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1310C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673A5" w:themeFill="text2" w:themeFillShade="BF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a3">
    <w:name w:val="Table Grid"/>
    <w:basedOn w:val="a1"/>
    <w:uiPriority w:val="1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styleId="a4">
    <w:name w:val="Title"/>
    <w:basedOn w:val="a"/>
    <w:link w:val="a5"/>
    <w:uiPriority w:val="1"/>
    <w:qFormat/>
    <w:rsid w:val="00A1310C"/>
    <w:pPr>
      <w:spacing w:before="0" w:after="0"/>
    </w:pPr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character" w:customStyle="1" w:styleId="a5">
    <w:name w:val="表題 (文字)"/>
    <w:basedOn w:val="a0"/>
    <w:link w:val="a4"/>
    <w:uiPriority w:val="1"/>
    <w:rsid w:val="00A1310C"/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semiHidden/>
    <w:unhideWhenUsed/>
    <w:qFormat/>
    <w:rsid w:val="004E1AED"/>
    <w:pPr>
      <w:numPr>
        <w:ilvl w:val="1"/>
      </w:numPr>
      <w:spacing w:after="160"/>
    </w:pPr>
    <w:rPr>
      <w:color w:val="404040" w:themeColor="text1" w:themeTint="E6"/>
    </w:rPr>
  </w:style>
  <w:style w:type="character" w:customStyle="1" w:styleId="a7">
    <w:name w:val="副題 (文字)"/>
    <w:basedOn w:val="a0"/>
    <w:link w:val="a6"/>
    <w:uiPriority w:val="11"/>
    <w:semiHidden/>
    <w:rsid w:val="004E1AED"/>
    <w:rPr>
      <w:color w:val="404040" w:themeColor="text1" w:themeTint="E6"/>
    </w:rPr>
  </w:style>
  <w:style w:type="character" w:styleId="21">
    <w:name w:val="Intense Emphasis"/>
    <w:basedOn w:val="a0"/>
    <w:uiPriority w:val="21"/>
    <w:semiHidden/>
    <w:unhideWhenUsed/>
    <w:qFormat/>
    <w:rsid w:val="004E1AED"/>
    <w:rPr>
      <w:i/>
      <w:iCs/>
      <w:color w:val="806000" w:themeColor="accent1" w:themeShade="80"/>
    </w:rPr>
  </w:style>
  <w:style w:type="paragraph" w:styleId="22">
    <w:name w:val="Intense Quote"/>
    <w:basedOn w:val="a"/>
    <w:next w:val="a"/>
    <w:link w:val="23"/>
    <w:uiPriority w:val="30"/>
    <w:semiHidden/>
    <w:unhideWhenUsed/>
    <w:qFormat/>
    <w:rsid w:val="004E1AED"/>
    <w:pPr>
      <w:pBdr>
        <w:top w:val="single" w:sz="4" w:space="10" w:color="806000" w:themeColor="accent1" w:themeShade="80"/>
        <w:bottom w:val="single" w:sz="4" w:space="10" w:color="806000" w:themeColor="accent1" w:themeShade="80"/>
      </w:pBdr>
      <w:spacing w:before="360" w:after="360"/>
      <w:ind w:left="864" w:right="864"/>
      <w:jc w:val="center"/>
    </w:pPr>
    <w:rPr>
      <w:i/>
      <w:iCs/>
      <w:color w:val="806000" w:themeColor="accent1" w:themeShade="80"/>
    </w:rPr>
  </w:style>
  <w:style w:type="character" w:customStyle="1" w:styleId="23">
    <w:name w:val="引用文 2 (文字)"/>
    <w:basedOn w:val="a0"/>
    <w:link w:val="22"/>
    <w:uiPriority w:val="30"/>
    <w:semiHidden/>
    <w:rsid w:val="004E1AED"/>
    <w:rPr>
      <w:i/>
      <w:iCs/>
      <w:color w:val="806000" w:themeColor="accent1" w:themeShade="80"/>
    </w:rPr>
  </w:style>
  <w:style w:type="character" w:styleId="24">
    <w:name w:val="Intense Reference"/>
    <w:basedOn w:val="a0"/>
    <w:uiPriority w:val="32"/>
    <w:semiHidden/>
    <w:unhideWhenUsed/>
    <w:qFormat/>
    <w:rsid w:val="004E1AED"/>
    <w:rPr>
      <w:b/>
      <w:bCs/>
      <w:caps w:val="0"/>
      <w:smallCaps/>
      <w:color w:val="806000" w:themeColor="accent1" w:themeShade="80"/>
      <w:spacing w:val="5"/>
    </w:rPr>
  </w:style>
  <w:style w:type="character" w:customStyle="1" w:styleId="40">
    <w:name w:val="見出し 4 (文字)"/>
    <w:basedOn w:val="a0"/>
    <w:link w:val="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60">
    <w:name w:val="見出し 6 (文字)"/>
    <w:basedOn w:val="a0"/>
    <w:link w:val="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70">
    <w:name w:val="見出し 7 (文字)"/>
    <w:basedOn w:val="a0"/>
    <w:link w:val="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80">
    <w:name w:val="見出し 8 (文字)"/>
    <w:basedOn w:val="a0"/>
    <w:link w:val="8"/>
    <w:uiPriority w:val="9"/>
    <w:semiHidden/>
    <w:rsid w:val="00D47A97"/>
    <w:rPr>
      <w:rFonts w:asciiTheme="majorHAnsi" w:eastAsiaTheme="majorEastAsia" w:hAnsiTheme="majorHAnsi" w:cstheme="majorBidi"/>
      <w:caps/>
      <w:spacing w:val="10"/>
      <w:szCs w:val="18"/>
    </w:rPr>
  </w:style>
  <w:style w:type="character" w:customStyle="1" w:styleId="90">
    <w:name w:val="見出し 9 (文字)"/>
    <w:basedOn w:val="a0"/>
    <w:link w:val="9"/>
    <w:uiPriority w:val="9"/>
    <w:semiHidden/>
    <w:rsid w:val="00D47A97"/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paragraph" w:styleId="a8">
    <w:name w:val="caption"/>
    <w:basedOn w:val="a"/>
    <w:next w:val="a"/>
    <w:uiPriority w:val="35"/>
    <w:semiHidden/>
    <w:unhideWhenUsed/>
    <w:qFormat/>
    <w:rsid w:val="00D47A97"/>
    <w:rPr>
      <w:b/>
      <w:bCs/>
      <w:color w:val="0673A5" w:themeColor="text2" w:themeShade="BF"/>
      <w:szCs w:val="16"/>
    </w:rPr>
  </w:style>
  <w:style w:type="paragraph" w:styleId="a9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a">
    <w:name w:val="Balloon Text"/>
    <w:basedOn w:val="a"/>
    <w:link w:val="ab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D47A97"/>
    <w:rPr>
      <w:rFonts w:ascii="Segoe UI" w:hAnsi="Segoe UI" w:cs="Segoe UI"/>
      <w:szCs w:val="18"/>
    </w:rPr>
  </w:style>
  <w:style w:type="paragraph" w:styleId="31">
    <w:name w:val="Body Text 3"/>
    <w:basedOn w:val="a"/>
    <w:link w:val="32"/>
    <w:uiPriority w:val="99"/>
    <w:semiHidden/>
    <w:unhideWhenUsed/>
    <w:rsid w:val="00D47A97"/>
    <w:pPr>
      <w:spacing w:after="120"/>
    </w:pPr>
    <w:rPr>
      <w:szCs w:val="16"/>
    </w:rPr>
  </w:style>
  <w:style w:type="character" w:customStyle="1" w:styleId="32">
    <w:name w:val="本文 3 (文字)"/>
    <w:basedOn w:val="a0"/>
    <w:link w:val="31"/>
    <w:uiPriority w:val="99"/>
    <w:semiHidden/>
    <w:rsid w:val="00D47A97"/>
    <w:rPr>
      <w:szCs w:val="16"/>
    </w:rPr>
  </w:style>
  <w:style w:type="paragraph" w:styleId="33">
    <w:name w:val="Body Text Indent 3"/>
    <w:basedOn w:val="a"/>
    <w:link w:val="34"/>
    <w:uiPriority w:val="99"/>
    <w:semiHidden/>
    <w:unhideWhenUsed/>
    <w:rsid w:val="00D47A97"/>
    <w:pPr>
      <w:spacing w:after="120"/>
      <w:ind w:left="360"/>
    </w:pPr>
    <w:rPr>
      <w:szCs w:val="16"/>
    </w:rPr>
  </w:style>
  <w:style w:type="character" w:customStyle="1" w:styleId="34">
    <w:name w:val="本文インデント 3 (文字)"/>
    <w:basedOn w:val="a0"/>
    <w:link w:val="33"/>
    <w:uiPriority w:val="99"/>
    <w:semiHidden/>
    <w:rsid w:val="00D47A97"/>
    <w:rPr>
      <w:szCs w:val="16"/>
    </w:rPr>
  </w:style>
  <w:style w:type="character" w:styleId="ac">
    <w:name w:val="annotation reference"/>
    <w:basedOn w:val="a0"/>
    <w:uiPriority w:val="99"/>
    <w:semiHidden/>
    <w:unhideWhenUsed/>
    <w:rsid w:val="00D47A97"/>
    <w:rPr>
      <w:sz w:val="22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D47A97"/>
    <w:pPr>
      <w:spacing w:line="240" w:lineRule="auto"/>
    </w:pPr>
    <w:rPr>
      <w:szCs w:val="20"/>
    </w:rPr>
  </w:style>
  <w:style w:type="character" w:customStyle="1" w:styleId="ae">
    <w:name w:val="コメント文字列 (文字)"/>
    <w:basedOn w:val="a0"/>
    <w:link w:val="ad"/>
    <w:uiPriority w:val="99"/>
    <w:semiHidden/>
    <w:rsid w:val="00D47A97"/>
    <w:rPr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D47A97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D47A97"/>
    <w:rPr>
      <w:b/>
      <w:bCs/>
      <w:szCs w:val="20"/>
    </w:rPr>
  </w:style>
  <w:style w:type="paragraph" w:styleId="af1">
    <w:name w:val="Document Map"/>
    <w:basedOn w:val="a"/>
    <w:link w:val="af2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af2">
    <w:name w:val="見出しマップ (文字)"/>
    <w:basedOn w:val="a0"/>
    <w:link w:val="af1"/>
    <w:uiPriority w:val="99"/>
    <w:semiHidden/>
    <w:rsid w:val="00D47A97"/>
    <w:rPr>
      <w:rFonts w:ascii="Segoe UI" w:hAnsi="Segoe UI" w:cs="Segoe UI"/>
      <w:szCs w:val="16"/>
    </w:rPr>
  </w:style>
  <w:style w:type="paragraph" w:styleId="af3">
    <w:name w:val="endnote text"/>
    <w:basedOn w:val="a"/>
    <w:link w:val="af4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af4">
    <w:name w:val="文末脚注文字列 (文字)"/>
    <w:basedOn w:val="a0"/>
    <w:link w:val="af3"/>
    <w:uiPriority w:val="99"/>
    <w:semiHidden/>
    <w:rsid w:val="00D47A97"/>
    <w:rPr>
      <w:szCs w:val="20"/>
    </w:rPr>
  </w:style>
  <w:style w:type="paragraph" w:styleId="af5">
    <w:name w:val="envelope return"/>
    <w:basedOn w:val="a"/>
    <w:uiPriority w:val="99"/>
    <w:semiHidden/>
    <w:unhideWhenUsed/>
    <w:rsid w:val="00D47A97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f6">
    <w:name w:val="footnote text"/>
    <w:basedOn w:val="a"/>
    <w:link w:val="af7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af7">
    <w:name w:val="脚注文字列 (文字)"/>
    <w:basedOn w:val="a0"/>
    <w:link w:val="af6"/>
    <w:uiPriority w:val="99"/>
    <w:semiHidden/>
    <w:rsid w:val="00D47A97"/>
    <w:rPr>
      <w:szCs w:val="20"/>
    </w:rPr>
  </w:style>
  <w:style w:type="character" w:styleId="HTML">
    <w:name w:val="HTML Code"/>
    <w:basedOn w:val="a0"/>
    <w:uiPriority w:val="99"/>
    <w:semiHidden/>
    <w:unhideWhenUsed/>
    <w:rsid w:val="00D47A97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2">
    <w:name w:val="HTML 書式付き (文字)"/>
    <w:basedOn w:val="a0"/>
    <w:link w:val="HTML1"/>
    <w:uiPriority w:val="99"/>
    <w:semiHidden/>
    <w:rsid w:val="00D47A97"/>
    <w:rPr>
      <w:rFonts w:ascii="Consolas" w:hAnsi="Consolas"/>
      <w:szCs w:val="20"/>
    </w:rPr>
  </w:style>
  <w:style w:type="character" w:styleId="HTML3">
    <w:name w:val="HTML Typewriter"/>
    <w:basedOn w:val="a0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af8">
    <w:name w:val="macro"/>
    <w:link w:val="af9"/>
    <w:uiPriority w:val="99"/>
    <w:semiHidden/>
    <w:unhideWhenUsed/>
    <w:rsid w:val="00D47A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9">
    <w:name w:val="マクロ文字列 (文字)"/>
    <w:basedOn w:val="a0"/>
    <w:link w:val="af8"/>
    <w:uiPriority w:val="99"/>
    <w:semiHidden/>
    <w:rsid w:val="00D47A97"/>
    <w:rPr>
      <w:rFonts w:ascii="Consolas" w:hAnsi="Consolas"/>
      <w:szCs w:val="20"/>
    </w:rPr>
  </w:style>
  <w:style w:type="paragraph" w:styleId="afa">
    <w:name w:val="Plain Text"/>
    <w:basedOn w:val="a"/>
    <w:link w:val="afb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afb">
    <w:name w:val="書式なし (文字)"/>
    <w:basedOn w:val="a0"/>
    <w:link w:val="afa"/>
    <w:uiPriority w:val="99"/>
    <w:semiHidden/>
    <w:rsid w:val="00D47A97"/>
    <w:rPr>
      <w:rFonts w:ascii="Consolas" w:hAnsi="Consolas"/>
      <w:szCs w:val="21"/>
    </w:rPr>
  </w:style>
  <w:style w:type="paragraph" w:styleId="afc">
    <w:name w:val="Block Text"/>
    <w:basedOn w:val="a"/>
    <w:uiPriority w:val="99"/>
    <w:semiHidden/>
    <w:unhideWhenUsed/>
    <w:rsid w:val="00A1310C"/>
    <w:pPr>
      <w:pBdr>
        <w:top w:val="single" w:sz="2" w:space="10" w:color="806000" w:themeColor="accent1" w:themeShade="80" w:shadow="1"/>
        <w:left w:val="single" w:sz="2" w:space="10" w:color="806000" w:themeColor="accent1" w:themeShade="80" w:shadow="1"/>
        <w:bottom w:val="single" w:sz="2" w:space="10" w:color="806000" w:themeColor="accent1" w:themeShade="80" w:shadow="1"/>
        <w:right w:val="single" w:sz="2" w:space="10" w:color="806000" w:themeColor="accent1" w:themeShade="80" w:shadow="1"/>
      </w:pBdr>
      <w:ind w:left="1152" w:right="1152"/>
    </w:pPr>
    <w:rPr>
      <w:i/>
      <w:iCs/>
      <w:color w:val="806000" w:themeColor="accent1" w:themeShade="80"/>
    </w:rPr>
  </w:style>
  <w:style w:type="character" w:styleId="afd">
    <w:name w:val="Placeholder Text"/>
    <w:basedOn w:val="a0"/>
    <w:uiPriority w:val="99"/>
    <w:semiHidden/>
    <w:rsid w:val="00A1310C"/>
    <w:rPr>
      <w:color w:val="3C3C3C" w:themeColor="background2" w:themeShade="40"/>
    </w:rPr>
  </w:style>
  <w:style w:type="paragraph" w:styleId="afe">
    <w:name w:val="header"/>
    <w:basedOn w:val="a"/>
    <w:link w:val="aff"/>
    <w:uiPriority w:val="99"/>
    <w:unhideWhenUsed/>
    <w:rsid w:val="004E1AED"/>
    <w:pPr>
      <w:spacing w:before="0" w:after="0" w:line="240" w:lineRule="auto"/>
    </w:pPr>
  </w:style>
  <w:style w:type="character" w:customStyle="1" w:styleId="aff">
    <w:name w:val="ヘッダー (文字)"/>
    <w:basedOn w:val="a0"/>
    <w:link w:val="afe"/>
    <w:uiPriority w:val="99"/>
    <w:rsid w:val="004E1AED"/>
  </w:style>
  <w:style w:type="paragraph" w:styleId="aff0">
    <w:name w:val="footer"/>
    <w:basedOn w:val="a"/>
    <w:link w:val="aff1"/>
    <w:uiPriority w:val="99"/>
    <w:unhideWhenUsed/>
    <w:rsid w:val="004E1AED"/>
    <w:pPr>
      <w:spacing w:before="0" w:after="0" w:line="240" w:lineRule="auto"/>
    </w:pPr>
  </w:style>
  <w:style w:type="character" w:customStyle="1" w:styleId="aff1">
    <w:name w:val="フッター (文字)"/>
    <w:basedOn w:val="a0"/>
    <w:link w:val="aff0"/>
    <w:uiPriority w:val="99"/>
    <w:rsid w:val="004E1AED"/>
  </w:style>
  <w:style w:type="paragraph" w:styleId="aff2">
    <w:name w:val="List Paragraph"/>
    <w:basedOn w:val="a"/>
    <w:uiPriority w:val="34"/>
    <w:unhideWhenUsed/>
    <w:qFormat/>
    <w:rsid w:val="00055265"/>
    <w:pPr>
      <w:ind w:leftChars="400" w:left="840"/>
    </w:pPr>
  </w:style>
  <w:style w:type="table" w:styleId="aff3">
    <w:name w:val="Grid Table Light"/>
    <w:basedOn w:val="a1"/>
    <w:uiPriority w:val="40"/>
    <w:rsid w:val="000626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41">
    <w:name w:val="Plain Table 4"/>
    <w:basedOn w:val="a1"/>
    <w:uiPriority w:val="44"/>
    <w:rsid w:val="000626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-2">
    <w:name w:val="Grid Table 2 Accent 2"/>
    <w:basedOn w:val="a1"/>
    <w:uiPriority w:val="47"/>
    <w:rsid w:val="00062676"/>
    <w:pPr>
      <w:spacing w:after="0" w:line="240" w:lineRule="auto"/>
    </w:pPr>
    <w:tblPr>
      <w:tblStyleRowBandSize w:val="1"/>
      <w:tblStyleColBandSize w:val="1"/>
      <w:tblBorders>
        <w:top w:val="single" w:sz="2" w:space="0" w:color="CAE57B" w:themeColor="accent2" w:themeTint="99"/>
        <w:bottom w:val="single" w:sz="2" w:space="0" w:color="CAE57B" w:themeColor="accent2" w:themeTint="99"/>
        <w:insideH w:val="single" w:sz="2" w:space="0" w:color="CAE57B" w:themeColor="accent2" w:themeTint="99"/>
        <w:insideV w:val="single" w:sz="2" w:space="0" w:color="CAE57B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E57B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E57B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D2" w:themeFill="accent2" w:themeFillTint="33"/>
      </w:tcPr>
    </w:tblStylePr>
    <w:tblStylePr w:type="band1Horz">
      <w:tblPr/>
      <w:tcPr>
        <w:shd w:val="clear" w:color="auto" w:fill="EDF6D2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16\AppData\Local\Microsoft\Office\16.0\DTS\ja-JP%7b807589EE-CB44-45D8-96E9-73025E0E1940%7d\%7b8F89E1B5-83AC-42DE-8057-83BBD6F85CBE%7dtf03749967_win32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864570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2012-11-01T04:53:00+00:00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1655138</Value>
    </PublishStatusLookup>
    <APAuthor xmlns="4873beb7-5857-4685-be1f-d57550cc96cc">
      <UserInfo>
        <DisplayName>MIDDLEEAST\v-keerth</DisplayName>
        <AccountId>2799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TP103749966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AE4ADC-D632-40A7-A0C1-0481BB069C4F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6ADA1D9A-F8EB-4F69-999F-2AF17A7022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740C13-C6A2-43D3-86C5-4CBB969C2C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FF2527-3592-4DBF-9FD9-FEA06E5BF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{8F89E1B5-83AC-42DE-8057-83BBD6F85CBE}tf03749967_win32</Template>
  <TotalTime>181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小野レミ</dc:creator>
  <cp:lastModifiedBy>小野　レミ</cp:lastModifiedBy>
  <cp:revision>8</cp:revision>
  <cp:lastPrinted>2025-08-08T07:35:00Z</cp:lastPrinted>
  <dcterms:created xsi:type="dcterms:W3CDTF">2025-07-28T08:10:00Z</dcterms:created>
  <dcterms:modified xsi:type="dcterms:W3CDTF">2026-07-17T07:54:00Z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